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B0E6B8" w14:textId="21B8F1D0" w:rsidR="00943EC1" w:rsidRDefault="00943EC1" w:rsidP="00F00C34">
      <w:pPr>
        <w:tabs>
          <w:tab w:val="left" w:pos="3135"/>
        </w:tabs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E0097E" wp14:editId="2D4C3A7D">
                <wp:simplePos x="0" y="0"/>
                <wp:positionH relativeFrom="column">
                  <wp:posOffset>-247650</wp:posOffset>
                </wp:positionH>
                <wp:positionV relativeFrom="paragraph">
                  <wp:posOffset>-361950</wp:posOffset>
                </wp:positionV>
                <wp:extent cx="3038475" cy="110204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475" cy="11020425"/>
                        </a:xfrm>
                        <a:prstGeom prst="rect">
                          <a:avLst/>
                        </a:prstGeom>
                        <a:solidFill>
                          <a:srgbClr val="2B4C73"/>
                        </a:solidFill>
                        <a:ln>
                          <a:solidFill>
                            <a:srgbClr val="2B4C7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D39B9" id="Rectangle 5" o:spid="_x0000_s1026" style="position:absolute;margin-left:-19.5pt;margin-top:-28.5pt;width:239.25pt;height:867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" fillcolor="#2b4c73" strokecolor="#2b4c73" strokeweight="2pt"/>
            </w:pict>
          </mc:Fallback>
        </mc:AlternateContent>
      </w:r>
    </w:p>
    <w:p w14:paraId="7948879E" w14:textId="0C7B19FC" w:rsidR="00943EC1" w:rsidRPr="00396A95" w:rsidRDefault="00396A95" w:rsidP="00396A95">
      <w:pPr>
        <w:pStyle w:val="documentresumeTitle"/>
        <w:spacing w:after="240"/>
        <w:ind w:left="5040" w:right="500"/>
        <w:rPr>
          <w:rStyle w:val="documentrightcell"/>
          <w:rFonts w:ascii="Roboto Condensed" w:eastAsia="Roboto Condensed" w:hAnsi="Roboto Condensed" w:cs="Roboto Condensed"/>
          <w:b/>
          <w:color w:val="17365D" w:themeColor="text2" w:themeShade="BF"/>
          <w:sz w:val="30"/>
          <w:szCs w:val="30"/>
          <w:lang w:val="fr-FR"/>
        </w:rPr>
      </w:pPr>
      <w:r>
        <w:rPr>
          <w:rFonts w:ascii="Roboto Condensed" w:eastAsia="Roboto Condensed" w:hAnsi="Roboto Condensed" w:cs="Roboto Condensed"/>
          <w:b/>
          <w:noProof/>
          <w:color w:val="1F497D" w:themeColor="text2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8C0F73" wp14:editId="5F74B7F0">
                <wp:simplePos x="0" y="0"/>
                <wp:positionH relativeFrom="column">
                  <wp:posOffset>2799715</wp:posOffset>
                </wp:positionH>
                <wp:positionV relativeFrom="paragraph">
                  <wp:posOffset>358140</wp:posOffset>
                </wp:positionV>
                <wp:extent cx="3057525" cy="276225"/>
                <wp:effectExtent l="0" t="0" r="9525" b="95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276225"/>
                        </a:xfrm>
                        <a:prstGeom prst="rect">
                          <a:avLst/>
                        </a:prstGeom>
                        <a:solidFill>
                          <a:srgbClr val="2B4C7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5327C" w14:textId="451CA934" w:rsidR="00D67227" w:rsidRPr="00E3771E" w:rsidRDefault="00D67227" w:rsidP="00D67227">
                            <w:pPr>
                              <w:jc w:val="center"/>
                              <w:rPr>
                                <w:rFonts w:ascii="Roboto Condensed" w:hAnsi="Roboto Condensed"/>
                                <w:b/>
                              </w:rPr>
                            </w:pPr>
                            <w:r w:rsidRPr="00E3771E">
                              <w:rPr>
                                <w:rStyle w:val="documentrightcell"/>
                                <w:rFonts w:ascii="Roboto Condensed" w:eastAsia="Roboto Condensed" w:hAnsi="Roboto Condensed" w:cs="Roboto Condensed"/>
                                <w:b/>
                                <w:bCs/>
                                <w:caps/>
                                <w:spacing w:val="20"/>
                                <w:sz w:val="22"/>
                                <w:szCs w:val="20"/>
                                <w:lang w:val="fr-FR"/>
                              </w:rPr>
                              <w:t>COMPETENCES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C0F73" id="Rectangle 13" o:spid="_x0000_s1026" style="position:absolute;left:0;text-align:left;margin-left:220.45pt;margin-top:28.2pt;width:240.7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" fillcolor="#2b4c73" stroked="f" strokeweight="2pt">
                <v:textbox>
                  <w:txbxContent>
                    <w:p w14:paraId="0B15327C" w14:textId="451CA934" w:rsidR="00D67227" w:rsidRPr="00E3771E" w:rsidRDefault="00D67227" w:rsidP="00D67227">
                      <w:pPr>
                        <w:jc w:val="center"/>
                        <w:rPr>
                          <w:rFonts w:ascii="Roboto Condensed" w:hAnsi="Roboto Condensed"/>
                          <w:b/>
                        </w:rPr>
                      </w:pPr>
                      <w:r w:rsidRPr="00E3771E">
                        <w:rPr>
                          <w:rStyle w:val="documentrightcell"/>
                          <w:rFonts w:ascii="Roboto Condensed" w:eastAsia="Roboto Condensed" w:hAnsi="Roboto Condensed" w:cs="Roboto Condensed"/>
                          <w:b/>
                          <w:bCs/>
                          <w:caps/>
                          <w:spacing w:val="20"/>
                          <w:sz w:val="22"/>
                          <w:szCs w:val="20"/>
                          <w:lang w:val="fr-FR"/>
                        </w:rPr>
                        <w:t>COMPETENCES</w:t>
                      </w:r>
                    </w:p>
                  </w:txbxContent>
                </v:textbox>
              </v:rect>
            </w:pict>
          </mc:Fallback>
        </mc:AlternateContent>
      </w:r>
      <w:r w:rsidR="0021315E">
        <w:rPr>
          <w:rFonts w:ascii="Roboto Condensed" w:eastAsia="Roboto Condensed" w:hAnsi="Roboto Condensed" w:cs="Roboto Condensed"/>
          <w:b/>
          <w:noProof/>
          <w:color w:val="1F497D" w:themeColor="text2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4ADCCF" wp14:editId="69377DDF">
                <wp:simplePos x="0" y="0"/>
                <wp:positionH relativeFrom="column">
                  <wp:posOffset>361950</wp:posOffset>
                </wp:positionH>
                <wp:positionV relativeFrom="paragraph">
                  <wp:posOffset>15239</wp:posOffset>
                </wp:positionV>
                <wp:extent cx="2066925" cy="1895475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189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B34DB" w14:textId="26663EF0" w:rsidR="0021315E" w:rsidRDefault="0021315E">
                            <w:r w:rsidRPr="009049E2">
                              <w:rPr>
                                <w:rStyle w:val="divdocumentdivsectiondivparagraphfirstparagraphparagraphpict"/>
                                <w:rFonts w:ascii="Roboto Condensed" w:eastAsia="Roboto Condensed" w:hAnsi="Roboto Condensed" w:cs="Roboto Condensed"/>
                                <w:noProof/>
                                <w:color w:val="FFFFFF"/>
                                <w:lang w:val="fr-FR" w:eastAsia="fr-FR"/>
                              </w:rPr>
                              <w:drawing>
                                <wp:inline distT="0" distB="0" distL="0" distR="0" wp14:anchorId="3B8936F5" wp14:editId="6F73D710">
                                  <wp:extent cx="1877111" cy="1825625"/>
                                  <wp:effectExtent l="0" t="0" r="8890" b="3175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0398" cy="18288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4ADCCF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7" type="#_x0000_t202" style="position:absolute;left:0;text-align:left;margin-left:28.5pt;margin-top:1.2pt;width:162.75pt;height:14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" filled="f" stroked="f" strokeweight=".5pt">
                <v:textbox>
                  <w:txbxContent>
                    <w:p w14:paraId="762B34DB" w14:textId="26663EF0" w:rsidR="0021315E" w:rsidRDefault="0021315E">
                      <w:r w:rsidRPr="009049E2">
                        <w:rPr>
                          <w:rStyle w:val="divdocumentdivsectiondivparagraphfirstparagraphparagraphpict"/>
                          <w:rFonts w:ascii="Roboto Condensed" w:eastAsia="Roboto Condensed" w:hAnsi="Roboto Condensed" w:cs="Roboto Condensed"/>
                          <w:noProof/>
                          <w:color w:val="FFFFFF"/>
                          <w:lang w:val="fr-FR" w:eastAsia="fr-FR"/>
                        </w:rPr>
                        <w:drawing>
                          <wp:inline distT="0" distB="0" distL="0" distR="0" wp14:anchorId="3B8936F5" wp14:editId="6F73D710">
                            <wp:extent cx="1877111" cy="1825625"/>
                            <wp:effectExtent l="0" t="0" r="8890" b="3175"/>
                            <wp:docPr id="20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0398" cy="18288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span"/>
          <w:rFonts w:ascii="Roboto Condensed" w:eastAsia="Roboto Condensed" w:hAnsi="Roboto Condensed" w:cs="Roboto Condensed"/>
          <w:b/>
          <w:color w:val="17365D" w:themeColor="text2" w:themeShade="BF"/>
          <w:sz w:val="28"/>
          <w:szCs w:val="28"/>
          <w:lang w:val="fr-FR"/>
        </w:rPr>
        <w:t xml:space="preserve">    </w:t>
      </w:r>
      <w:r w:rsidR="00943EC1" w:rsidRPr="00396A95">
        <w:rPr>
          <w:rStyle w:val="span"/>
          <w:rFonts w:ascii="Roboto Condensed" w:eastAsia="Roboto Condensed" w:hAnsi="Roboto Condensed" w:cs="Roboto Condensed"/>
          <w:b/>
          <w:color w:val="17365D" w:themeColor="text2" w:themeShade="BF"/>
          <w:sz w:val="30"/>
          <w:szCs w:val="30"/>
          <w:lang w:val="fr-FR"/>
        </w:rPr>
        <w:t xml:space="preserve">Concepteur pédagogique </w:t>
      </w:r>
      <w:r w:rsidR="00D67227" w:rsidRPr="00396A95">
        <w:rPr>
          <w:rFonts w:ascii="Roboto Condensed" w:eastAsia="Roboto Condensed" w:hAnsi="Roboto Condensed" w:cs="Roboto Condensed"/>
          <w:noProof/>
          <w:vanish/>
          <w:color w:val="000000"/>
          <w:sz w:val="30"/>
          <w:szCs w:val="30"/>
          <w:lang w:val="fr-FR" w:eastAsia="fr-F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0E7F5B90" wp14:editId="2059FB7E">
                <wp:simplePos x="0" y="0"/>
                <wp:positionH relativeFrom="column">
                  <wp:posOffset>2876550</wp:posOffset>
                </wp:positionH>
                <wp:positionV relativeFrom="paragraph">
                  <wp:posOffset>30480</wp:posOffset>
                </wp:positionV>
                <wp:extent cx="1571625" cy="266700"/>
                <wp:effectExtent l="0" t="0" r="9525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266700"/>
                        </a:xfrm>
                        <a:prstGeom prst="rect">
                          <a:avLst/>
                        </a:prstGeom>
                        <a:solidFill>
                          <a:srgbClr val="2B4C7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7E6C7" id="Rectangle 12" o:spid="_x0000_s1026" style="position:absolute;margin-left:226.5pt;margin-top:2.4pt;width:123.75pt;height:21pt;z-index:251659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" fillcolor="#2b4c73" stroked="f" strokeweight="2pt"/>
            </w:pict>
          </mc:Fallback>
        </mc:AlternateContent>
      </w:r>
      <w:r w:rsidRPr="00396A95">
        <w:rPr>
          <w:rStyle w:val="span"/>
          <w:rFonts w:ascii="Roboto Condensed" w:eastAsia="Roboto Condensed" w:hAnsi="Roboto Condensed" w:cs="Roboto Condensed"/>
          <w:b/>
          <w:color w:val="17365D" w:themeColor="text2" w:themeShade="BF"/>
          <w:sz w:val="30"/>
          <w:szCs w:val="30"/>
          <w:lang w:val="fr-FR"/>
        </w:rPr>
        <w:t>NUMERIQUE</w:t>
      </w:r>
      <w:r w:rsidR="00943EC1" w:rsidRPr="00396A95">
        <w:rPr>
          <w:rStyle w:val="documentrightcell"/>
          <w:rFonts w:ascii="Roboto Condensed" w:eastAsia="Roboto Condensed" w:hAnsi="Roboto Condensed" w:cs="Roboto Condensed"/>
          <w:color w:val="000000"/>
          <w:sz w:val="30"/>
          <w:szCs w:val="30"/>
        </w:rPr>
        <w:t> </w:t>
      </w:r>
    </w:p>
    <w:p w14:paraId="6E87AD95" w14:textId="45B469EE" w:rsidR="00943EC1" w:rsidRPr="00F954F7" w:rsidRDefault="00943EC1" w:rsidP="00943EC1">
      <w:pPr>
        <w:pStyle w:val="documentright-boxlefttitleborder"/>
        <w:pBdr>
          <w:top w:val="single" w:sz="8" w:space="0" w:color="000000"/>
        </w:pBdr>
        <w:spacing w:before="300" w:line="100" w:lineRule="atLeast"/>
        <w:ind w:left="2880" w:right="500"/>
        <w:rPr>
          <w:rStyle w:val="documentrightcell"/>
          <w:rFonts w:ascii="Roboto Condensed" w:eastAsia="Roboto Condensed" w:hAnsi="Roboto Condensed" w:cs="Roboto Condensed"/>
          <w:color w:val="000000"/>
          <w:sz w:val="10"/>
          <w:szCs w:val="10"/>
          <w:lang w:val="it-IT"/>
        </w:rPr>
      </w:pPr>
      <w:r w:rsidRPr="00F954F7">
        <w:rPr>
          <w:rStyle w:val="documentrightcell"/>
          <w:rFonts w:ascii="Roboto Condensed" w:eastAsia="Roboto Condensed" w:hAnsi="Roboto Condensed" w:cs="Roboto Condensed"/>
          <w:color w:val="000000"/>
          <w:sz w:val="10"/>
          <w:szCs w:val="10"/>
          <w:lang w:val="it-IT"/>
        </w:rPr>
        <w:t> </w:t>
      </w:r>
    </w:p>
    <w:p w14:paraId="3C2561F0" w14:textId="68A298F0" w:rsidR="00943EC1" w:rsidRPr="00D71603" w:rsidRDefault="00943EC1" w:rsidP="00D67227">
      <w:pPr>
        <w:pStyle w:val="documentright-boxsectiontitle"/>
        <w:spacing w:line="276" w:lineRule="auto"/>
        <w:ind w:right="500"/>
        <w:rPr>
          <w:rStyle w:val="documentrightcell"/>
          <w:rFonts w:ascii="Roboto Condensed" w:eastAsia="Roboto Condensed" w:hAnsi="Roboto Condensed" w:cs="Roboto Condensed"/>
          <w:b/>
          <w:bCs/>
          <w:caps/>
          <w:spacing w:val="20"/>
          <w:sz w:val="20"/>
          <w:szCs w:val="20"/>
          <w:lang w:val="fr-FR"/>
        </w:rPr>
      </w:pPr>
    </w:p>
    <w:p w14:paraId="3C991B03" w14:textId="77777777" w:rsidR="00396A95" w:rsidRDefault="00396A95" w:rsidP="00396A95">
      <w:pPr>
        <w:pStyle w:val="Paragraphedeliste"/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</w:p>
    <w:p w14:paraId="012AF8AD" w14:textId="7D9F3E0A" w:rsidR="00943EC1" w:rsidRPr="00D71603" w:rsidRDefault="00943EC1" w:rsidP="00943EC1">
      <w:pPr>
        <w:pStyle w:val="Paragraphedeliste"/>
        <w:numPr>
          <w:ilvl w:val="0"/>
          <w:numId w:val="13"/>
        </w:numPr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Analyse des besoins de formation  </w:t>
      </w:r>
    </w:p>
    <w:p w14:paraId="6892B912" w14:textId="28B5EA3D" w:rsidR="00943EC1" w:rsidRPr="00D71603" w:rsidRDefault="00943EC1" w:rsidP="00943EC1">
      <w:pPr>
        <w:pStyle w:val="Paragraphedeliste"/>
        <w:numPr>
          <w:ilvl w:val="0"/>
          <w:numId w:val="13"/>
        </w:numPr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Conception et scénarisation de dispositifs pédagogiques </w:t>
      </w:r>
    </w:p>
    <w:p w14:paraId="5FD2D888" w14:textId="6E4D3A35" w:rsidR="00943EC1" w:rsidRPr="00D71603" w:rsidRDefault="00943EC1" w:rsidP="00943EC1">
      <w:pPr>
        <w:pStyle w:val="Paragraphedeliste"/>
        <w:numPr>
          <w:ilvl w:val="0"/>
          <w:numId w:val="13"/>
        </w:numPr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Création de </w:t>
      </w:r>
      <w:proofErr w:type="spellStart"/>
      <w:r w:rsidRPr="00D71603">
        <w:rPr>
          <w:rFonts w:ascii="Roboto Condensed" w:hAnsi="Roboto Condensed"/>
          <w:sz w:val="20"/>
          <w:szCs w:val="20"/>
          <w:lang w:val="fr-FR" w:eastAsia="fr-FR"/>
        </w:rPr>
        <w:t>storyboards</w:t>
      </w:r>
      <w:proofErr w:type="spellEnd"/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 et de modules e-learning </w:t>
      </w:r>
    </w:p>
    <w:p w14:paraId="36C9BB6A" w14:textId="742C1A7E" w:rsidR="00943EC1" w:rsidRPr="00D71603" w:rsidRDefault="00943EC1" w:rsidP="00943EC1">
      <w:pPr>
        <w:pStyle w:val="Paragraphedeliste"/>
        <w:numPr>
          <w:ilvl w:val="0"/>
          <w:numId w:val="13"/>
        </w:numPr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Conception d'activités interactives et d'évaluations pédagogiques </w:t>
      </w:r>
    </w:p>
    <w:p w14:paraId="74279B76" w14:textId="7C65239A" w:rsidR="00943EC1" w:rsidRPr="00D71603" w:rsidRDefault="00943EC1" w:rsidP="00943EC1">
      <w:pPr>
        <w:pStyle w:val="Paragraphedeliste"/>
        <w:numPr>
          <w:ilvl w:val="0"/>
          <w:numId w:val="13"/>
        </w:numPr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 w:rsidRPr="00D71603">
        <w:rPr>
          <w:rFonts w:ascii="Roboto Condensed" w:hAnsi="Roboto Condensed"/>
          <w:sz w:val="20"/>
          <w:szCs w:val="20"/>
          <w:lang w:val="fr-FR" w:eastAsia="fr-FR"/>
        </w:rPr>
        <w:t>Gestion de</w:t>
      </w:r>
      <w:r w:rsidR="00AC1B0C">
        <w:rPr>
          <w:rFonts w:ascii="Roboto Condensed" w:hAnsi="Roboto Condensed"/>
          <w:sz w:val="20"/>
          <w:szCs w:val="20"/>
          <w:lang w:val="fr-FR" w:eastAsia="fr-FR"/>
        </w:rPr>
        <w:t xml:space="preserve"> plateformes LMS (</w:t>
      </w:r>
      <w:proofErr w:type="spellStart"/>
      <w:r w:rsidR="00AC1B0C">
        <w:rPr>
          <w:rFonts w:ascii="Roboto Condensed" w:hAnsi="Roboto Condensed"/>
          <w:sz w:val="20"/>
          <w:szCs w:val="20"/>
          <w:lang w:val="fr-FR" w:eastAsia="fr-FR"/>
        </w:rPr>
        <w:t>Moodle</w:t>
      </w:r>
      <w:proofErr w:type="spellEnd"/>
      <w:r w:rsidR="00AC1B0C">
        <w:rPr>
          <w:rFonts w:ascii="Roboto Condensed" w:hAnsi="Roboto Condensed"/>
          <w:sz w:val="20"/>
          <w:szCs w:val="20"/>
          <w:lang w:val="fr-FR" w:eastAsia="fr-FR"/>
        </w:rPr>
        <w:t>, T-BOOK</w:t>
      </w:r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, etc.) </w:t>
      </w:r>
    </w:p>
    <w:p w14:paraId="2E83E26C" w14:textId="2BDD30D2" w:rsidR="00943EC1" w:rsidRPr="00D71603" w:rsidRDefault="00943EC1" w:rsidP="00943EC1">
      <w:pPr>
        <w:pStyle w:val="Paragraphedeliste"/>
        <w:numPr>
          <w:ilvl w:val="0"/>
          <w:numId w:val="13"/>
        </w:numPr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Gestion de projets Digital Learning </w:t>
      </w:r>
    </w:p>
    <w:p w14:paraId="14921A16" w14:textId="2FB483BB" w:rsidR="00943EC1" w:rsidRPr="00D71603" w:rsidRDefault="00D67227" w:rsidP="00943EC1">
      <w:pPr>
        <w:pStyle w:val="Paragraphedeliste"/>
        <w:numPr>
          <w:ilvl w:val="0"/>
          <w:numId w:val="13"/>
        </w:numPr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>
        <w:rPr>
          <w:rFonts w:ascii="Roboto Condensed" w:eastAsia="Roboto Condensed" w:hAnsi="Roboto Condensed" w:cs="Roboto Condensed"/>
          <w:b/>
          <w:noProof/>
          <w:color w:val="1F497D" w:themeColor="text2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B33F1F" wp14:editId="53BEFC70">
                <wp:simplePos x="0" y="0"/>
                <wp:positionH relativeFrom="column">
                  <wp:posOffset>209550</wp:posOffset>
                </wp:positionH>
                <wp:positionV relativeFrom="paragraph">
                  <wp:posOffset>113665</wp:posOffset>
                </wp:positionV>
                <wp:extent cx="2743200" cy="8543925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854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F7860" w14:textId="0F8D0B6A" w:rsidR="0021315E" w:rsidRPr="00396A95" w:rsidRDefault="00AC1B0C" w:rsidP="005D0A93">
                            <w:pPr>
                              <w:rPr>
                                <w:rStyle w:val="divdocumentdivsectiondivparagraphfirstparagraphparagraphpict"/>
                                <w:rFonts w:ascii="Roboto Condensed" w:eastAsia="Roboto Condensed" w:hAnsi="Roboto Condensed" w:cs="Roboto Condensed"/>
                                <w:b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divdocumentdivsectiondivparagraphfirstparagraphparagraphpict"/>
                                <w:rFonts w:ascii="Roboto Condensed" w:eastAsia="Roboto Condensed" w:hAnsi="Roboto Condensed" w:cs="Roboto Condensed"/>
                                <w:b/>
                                <w:color w:val="FFFFFF"/>
                                <w:sz w:val="30"/>
                                <w:szCs w:val="30"/>
                              </w:rPr>
                              <w:t xml:space="preserve">             </w:t>
                            </w:r>
                            <w:proofErr w:type="spellStart"/>
                            <w:r w:rsidR="0021315E" w:rsidRPr="00396A95">
                              <w:rPr>
                                <w:rStyle w:val="divdocumentdivsectiondivparagraphfirstparagraphparagraphpict"/>
                                <w:rFonts w:ascii="Roboto Condensed" w:eastAsia="Roboto Condensed" w:hAnsi="Roboto Condensed" w:cs="Roboto Condensed"/>
                                <w:b/>
                                <w:color w:val="FFFFFF"/>
                                <w:sz w:val="30"/>
                                <w:szCs w:val="30"/>
                              </w:rPr>
                              <w:t>Raphaël</w:t>
                            </w:r>
                            <w:proofErr w:type="spellEnd"/>
                            <w:r w:rsidR="0021315E" w:rsidRPr="00396A95">
                              <w:rPr>
                                <w:rStyle w:val="divdocumentdivsectiondivparagraphfirstparagraphparagraphpict"/>
                                <w:rFonts w:ascii="Roboto Condensed" w:eastAsia="Roboto Condensed" w:hAnsi="Roboto Condensed" w:cs="Roboto Condensed"/>
                                <w:b/>
                                <w:color w:val="FFFFFF"/>
                                <w:sz w:val="30"/>
                                <w:szCs w:val="30"/>
                              </w:rPr>
                              <w:t xml:space="preserve"> TAMESSE</w:t>
                            </w:r>
                          </w:p>
                          <w:p w14:paraId="581B446E" w14:textId="77777777" w:rsidR="0021315E" w:rsidRDefault="0021315E" w:rsidP="0021315E">
                            <w:pPr>
                              <w:jc w:val="center"/>
                            </w:pPr>
                          </w:p>
                          <w:p w14:paraId="76B3F72C" w14:textId="583D57E8" w:rsidR="0021315E" w:rsidRPr="00396A95" w:rsidRDefault="005D0A93" w:rsidP="00396A95">
                            <w:pPr>
                              <w:pStyle w:val="picturepadding"/>
                              <w:spacing w:line="276" w:lineRule="auto"/>
                              <w:ind w:right="600"/>
                              <w:rPr>
                                <w:rStyle w:val="span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pan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396A95">
                              <w:rPr>
                                <w:rStyle w:val="span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21315E" w:rsidRPr="00396A95">
                              <w:rPr>
                                <w:rStyle w:val="span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  <w:t>+33 7 62 18 24 83</w:t>
                            </w:r>
                          </w:p>
                          <w:p w14:paraId="711E47DF" w14:textId="2AFAB069" w:rsidR="0021315E" w:rsidRPr="00396A95" w:rsidRDefault="005D0A93" w:rsidP="00396A95">
                            <w:pPr>
                              <w:pStyle w:val="picturepadding"/>
                              <w:spacing w:line="276" w:lineRule="auto"/>
                              <w:ind w:right="600"/>
                              <w:rPr>
                                <w:rStyle w:val="Lienhypertexte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</w:pPr>
                            <w:r w:rsidRPr="00396A95">
                              <w:rPr>
                                <w:rFonts w:ascii="Roboto Condensed" w:hAnsi="Roboto Condensed"/>
                                <w:color w:val="EEECE1" w:themeColor="background2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hyperlink r:id="rId7" w:history="1">
                              <w:r w:rsidR="0021315E" w:rsidRPr="00396A95">
                                <w:rPr>
                                  <w:rStyle w:val="Lienhypertexte"/>
                                  <w:rFonts w:ascii="Roboto Condensed" w:eastAsia="Roboto Condensed" w:hAnsi="Roboto Condensed" w:cs="Roboto Condensed"/>
                                  <w:color w:val="EEECE1" w:themeColor="background2"/>
                                  <w:sz w:val="20"/>
                                  <w:szCs w:val="20"/>
                                </w:rPr>
                                <w:t>elraphatamesse@gmail.com</w:t>
                              </w:r>
                            </w:hyperlink>
                          </w:p>
                          <w:p w14:paraId="31B81DA4" w14:textId="01125C10" w:rsidR="0021315E" w:rsidRPr="00396A95" w:rsidRDefault="005D0A93" w:rsidP="00396A95">
                            <w:pPr>
                              <w:pStyle w:val="picturepadding"/>
                              <w:spacing w:line="276" w:lineRule="auto"/>
                              <w:ind w:right="600"/>
                              <w:rPr>
                                <w:rStyle w:val="span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</w:pPr>
                            <w:r w:rsidRPr="00396A95">
                              <w:rPr>
                                <w:rStyle w:val="span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396A95" w:rsidRPr="00396A95">
                              <w:rPr>
                                <w:rStyle w:val="span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  <w:t xml:space="preserve">4 Place de </w:t>
                            </w:r>
                            <w:proofErr w:type="spellStart"/>
                            <w:r w:rsidR="00396A95" w:rsidRPr="00396A95">
                              <w:rPr>
                                <w:rStyle w:val="span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  <w:t>paix</w:t>
                            </w:r>
                            <w:proofErr w:type="spellEnd"/>
                            <w:r w:rsidR="00396A95" w:rsidRPr="00396A95">
                              <w:rPr>
                                <w:rStyle w:val="span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21315E" w:rsidRPr="00396A95">
                              <w:rPr>
                                <w:rStyle w:val="span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  <w:t>95300 (</w:t>
                            </w:r>
                            <w:proofErr w:type="spellStart"/>
                            <w:r w:rsidR="0021315E" w:rsidRPr="00396A95">
                              <w:rPr>
                                <w:rStyle w:val="span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  <w:t>Pontoise</w:t>
                            </w:r>
                            <w:proofErr w:type="spellEnd"/>
                            <w:r w:rsidR="0021315E" w:rsidRPr="00396A95">
                              <w:rPr>
                                <w:rStyle w:val="span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58D01AC" w14:textId="51453A21" w:rsidR="0021315E" w:rsidRPr="00396A95" w:rsidRDefault="005D0A93" w:rsidP="00396A95">
                            <w:pPr>
                              <w:spacing w:line="276" w:lineRule="auto"/>
                              <w:rPr>
                                <w:rStyle w:val="Lienhypertexte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396A95">
                              <w:rPr>
                                <w:rFonts w:ascii="Roboto Condensed" w:hAnsi="Roboto Condensed"/>
                                <w:color w:val="EEECE1" w:themeColor="background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96A95">
                              <w:rPr>
                                <w:rFonts w:ascii="Roboto Condensed" w:hAnsi="Roboto Condensed"/>
                                <w:color w:val="943634" w:themeColor="accent2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8" w:history="1">
                              <w:r w:rsidR="0021315E" w:rsidRPr="00396A95">
                                <w:rPr>
                                  <w:rStyle w:val="Lienhypertexte"/>
                                  <w:rFonts w:ascii="Roboto Condensed" w:eastAsia="Roboto Condensed" w:hAnsi="Roboto Condensed" w:cs="Roboto Condensed"/>
                                  <w:color w:val="FFFFFF" w:themeColor="background1"/>
                                  <w:sz w:val="20"/>
                                  <w:szCs w:val="20"/>
                                  <w:lang w:val="it-IT"/>
                                </w:rPr>
                                <w:t>Portfolio</w:t>
                              </w:r>
                            </w:hyperlink>
                          </w:p>
                          <w:p w14:paraId="2940C293" w14:textId="77777777" w:rsidR="00E92BF0" w:rsidRDefault="00E92BF0" w:rsidP="00E92BF0">
                            <w:pPr>
                              <w:rPr>
                                <w:rStyle w:val="Lienhypertexte"/>
                                <w:rFonts w:ascii="Roboto Condensed" w:eastAsia="Roboto Condensed" w:hAnsi="Roboto Condensed" w:cs="Roboto Condensed"/>
                                <w:color w:val="EEECE1" w:themeColor="background2"/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3B9B8510" w14:textId="77777777" w:rsidR="0021315E" w:rsidRPr="00936541" w:rsidRDefault="0021315E" w:rsidP="00E92BF0">
                            <w:pPr>
                              <w:pStyle w:val="lefttitleborder"/>
                              <w:spacing w:line="100" w:lineRule="exact"/>
                              <w:ind w:right="600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hd w:val="clear" w:color="auto" w:fill="auto"/>
                              </w:rPr>
                            </w:pPr>
                          </w:p>
                          <w:p w14:paraId="584C821D" w14:textId="562FB853" w:rsidR="0021315E" w:rsidRDefault="0021315E" w:rsidP="004163E2">
                            <w:pPr>
                              <w:pStyle w:val="documentleft-boxrighttitleborder"/>
                              <w:pBdr>
                                <w:top w:val="single" w:sz="8" w:space="0" w:color="10657E"/>
                                <w:left w:val="none" w:sz="0" w:space="31" w:color="auto"/>
                              </w:pBdr>
                              <w:spacing w:line="100" w:lineRule="atLeast"/>
                              <w:ind w:right="600" w:firstLine="142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0"/>
                                <w:szCs w:val="10"/>
                                <w:shd w:val="clear" w:color="auto" w:fill="auto"/>
                              </w:rPr>
                            </w:pPr>
                          </w:p>
                          <w:p w14:paraId="0A28816F" w14:textId="7FBF2B21" w:rsidR="0021315E" w:rsidRPr="00F954F7" w:rsidRDefault="0021315E" w:rsidP="004163E2">
                            <w:pPr>
                              <w:pStyle w:val="documentsectiontitle"/>
                              <w:spacing w:line="300" w:lineRule="atLeast"/>
                              <w:ind w:left="120" w:right="600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hd w:val="clear" w:color="auto" w:fill="auto"/>
                                <w:lang w:val="fr-FR"/>
                              </w:rPr>
                            </w:pP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hd w:val="clear" w:color="auto" w:fill="auto"/>
                                <w:lang w:val="fr-FR"/>
                              </w:rPr>
                              <w:t>Profil</w:t>
                            </w:r>
                          </w:p>
                          <w:p w14:paraId="4EFA2C35" w14:textId="77777777" w:rsidR="0021315E" w:rsidRDefault="0021315E" w:rsidP="004163E2">
                            <w:pPr>
                              <w:pStyle w:val="p"/>
                              <w:tabs>
                                <w:tab w:val="left" w:pos="3536"/>
                              </w:tabs>
                              <w:spacing w:line="280" w:lineRule="atLeast"/>
                              <w:ind w:left="142" w:right="619" w:hanging="22"/>
                              <w:jc w:val="both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>Titulaire d’un master en ingénierie pédagogique numérique</w:t>
                            </w: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 xml:space="preserve">, je conçois des dispositifs d'apprentissage interactifs et centrés sur l'apprenant. Spécialisé en conception pédagogique multimédia et en gestion de projets </w:t>
                            </w:r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>pédagogiques</w:t>
                            </w: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>, je crée des parcours sur mesure, innovants et adaptés aux besoins des apprenants.</w:t>
                            </w:r>
                          </w:p>
                          <w:p w14:paraId="34754F1B" w14:textId="77777777" w:rsidR="00E92BF0" w:rsidRPr="00F954F7" w:rsidRDefault="00E92BF0" w:rsidP="00E92BF0">
                            <w:pPr>
                              <w:pStyle w:val="p"/>
                              <w:spacing w:line="280" w:lineRule="atLeast"/>
                              <w:ind w:left="120" w:right="600"/>
                              <w:jc w:val="both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</w:pPr>
                          </w:p>
                          <w:p w14:paraId="6E7EBF86" w14:textId="77777777" w:rsidR="0021315E" w:rsidRPr="00F954F7" w:rsidRDefault="0021315E" w:rsidP="00E92BF0">
                            <w:pPr>
                              <w:pStyle w:val="p"/>
                              <w:numPr>
                                <w:ilvl w:val="0"/>
                                <w:numId w:val="3"/>
                              </w:numPr>
                              <w:spacing w:line="280" w:lineRule="atLeast"/>
                              <w:ind w:left="840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vanish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</w:pP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vanish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>Conception de dispositifs digital learning</w:t>
                            </w:r>
                          </w:p>
                          <w:p w14:paraId="0F866275" w14:textId="77777777" w:rsidR="0021315E" w:rsidRPr="00F954F7" w:rsidRDefault="0021315E" w:rsidP="00E92BF0">
                            <w:pPr>
                              <w:pStyle w:val="p"/>
                              <w:numPr>
                                <w:ilvl w:val="0"/>
                                <w:numId w:val="3"/>
                              </w:numPr>
                              <w:spacing w:line="280" w:lineRule="atLeast"/>
                              <w:ind w:left="840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vanish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</w:pP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vanish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>Scénarisation pédagogique</w:t>
                            </w:r>
                          </w:p>
                          <w:p w14:paraId="317BCFD6" w14:textId="77777777" w:rsidR="0021315E" w:rsidRPr="00F954F7" w:rsidRDefault="0021315E" w:rsidP="00E92BF0">
                            <w:pPr>
                              <w:pStyle w:val="p"/>
                              <w:numPr>
                                <w:ilvl w:val="0"/>
                                <w:numId w:val="3"/>
                              </w:numPr>
                              <w:spacing w:line="280" w:lineRule="atLeast"/>
                              <w:ind w:left="840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vanish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</w:pP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vanish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>Création de storyboards Gestion de plateformes LMS</w:t>
                            </w:r>
                          </w:p>
                          <w:p w14:paraId="75E11A75" w14:textId="77777777" w:rsidR="0021315E" w:rsidRPr="00F954F7" w:rsidRDefault="0021315E" w:rsidP="00E92BF0">
                            <w:pPr>
                              <w:pStyle w:val="p"/>
                              <w:numPr>
                                <w:ilvl w:val="0"/>
                                <w:numId w:val="4"/>
                              </w:numPr>
                              <w:spacing w:line="280" w:lineRule="atLeast"/>
                              <w:ind w:left="840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vanish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</w:pP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vanish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>Gestion de projet</w:t>
                            </w:r>
                          </w:p>
                          <w:p w14:paraId="57C0F2EA" w14:textId="77777777" w:rsidR="0021315E" w:rsidRPr="00F954F7" w:rsidRDefault="0021315E" w:rsidP="00E92BF0">
                            <w:pPr>
                              <w:pStyle w:val="p"/>
                              <w:numPr>
                                <w:ilvl w:val="0"/>
                                <w:numId w:val="4"/>
                              </w:numPr>
                              <w:spacing w:line="280" w:lineRule="atLeast"/>
                              <w:ind w:left="840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vanish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</w:pP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vanish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>Maitrise d'outils auteurs: Storyline 360, Genially, H5P, Canva...</w:t>
                            </w:r>
                          </w:p>
                          <w:p w14:paraId="2033D0F4" w14:textId="77777777" w:rsidR="0021315E" w:rsidRPr="00F954F7" w:rsidRDefault="0021315E" w:rsidP="00E92BF0">
                            <w:pPr>
                              <w:pStyle w:val="p"/>
                              <w:numPr>
                                <w:ilvl w:val="0"/>
                                <w:numId w:val="4"/>
                              </w:numPr>
                              <w:spacing w:line="280" w:lineRule="atLeast"/>
                              <w:ind w:left="840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vanish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</w:pP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vanish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>Maitrise de la Suite Google et de Microsoft 365</w:t>
                            </w:r>
                          </w:p>
                          <w:p w14:paraId="07445DF1" w14:textId="77777777" w:rsidR="0021315E" w:rsidRPr="00F954F7" w:rsidRDefault="0021315E" w:rsidP="00E92BF0">
                            <w:pPr>
                              <w:pStyle w:val="lefttitleborder"/>
                              <w:spacing w:line="100" w:lineRule="exact"/>
                              <w:ind w:right="600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hd w:val="clear" w:color="auto" w:fill="auto"/>
                                <w:lang w:val="fr-FR"/>
                              </w:rPr>
                            </w:pP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hd w:val="clear" w:color="auto" w:fill="auto"/>
                                <w:lang w:val="fr-FR"/>
                              </w:rPr>
                              <w:t> </w:t>
                            </w:r>
                          </w:p>
                          <w:p w14:paraId="64D4A15E" w14:textId="2C446050" w:rsidR="0021315E" w:rsidRDefault="0021315E" w:rsidP="004163E2">
                            <w:pPr>
                              <w:pStyle w:val="documentleft-boxrighttitleborder"/>
                              <w:pBdr>
                                <w:top w:val="single" w:sz="8" w:space="0" w:color="10657E"/>
                                <w:left w:val="none" w:sz="0" w:space="31" w:color="auto"/>
                              </w:pBdr>
                              <w:spacing w:line="100" w:lineRule="atLeast"/>
                              <w:ind w:left="417" w:right="600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0"/>
                                <w:szCs w:val="10"/>
                                <w:shd w:val="clear" w:color="auto" w:fill="auto"/>
                              </w:rPr>
                            </w:pPr>
                          </w:p>
                          <w:p w14:paraId="4C3F838A" w14:textId="77777777" w:rsidR="0021315E" w:rsidRDefault="0021315E" w:rsidP="004163E2">
                            <w:pPr>
                              <w:pStyle w:val="documentsectiontitle"/>
                              <w:spacing w:line="300" w:lineRule="atLeast"/>
                              <w:ind w:left="217" w:right="600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hd w:val="clear" w:color="auto" w:fill="auto"/>
                              </w:rPr>
                            </w:pPr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hd w:val="clear" w:color="auto" w:fill="auto"/>
                              </w:rPr>
                              <w:t>Soft skills</w:t>
                            </w:r>
                          </w:p>
                          <w:p w14:paraId="3BA630A8" w14:textId="77777777" w:rsidR="0021315E" w:rsidRDefault="0021315E" w:rsidP="00E92BF0">
                            <w:pPr>
                              <w:pStyle w:val="divdocumentulli"/>
                              <w:numPr>
                                <w:ilvl w:val="0"/>
                                <w:numId w:val="5"/>
                              </w:numPr>
                              <w:pBdr>
                                <w:left w:val="none" w:sz="0" w:space="0" w:color="auto"/>
                              </w:pBdr>
                              <w:spacing w:line="280" w:lineRule="atLeast"/>
                              <w:ind w:left="457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</w:pPr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  <w:t xml:space="preserve">Agile et </w:t>
                            </w:r>
                            <w:proofErr w:type="spellStart"/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  <w:t>proactif</w:t>
                            </w:r>
                            <w:proofErr w:type="spellEnd"/>
                          </w:p>
                          <w:p w14:paraId="71A5699B" w14:textId="77777777" w:rsidR="0021315E" w:rsidRDefault="0021315E" w:rsidP="00E92BF0">
                            <w:pPr>
                              <w:pStyle w:val="divdocumentulli"/>
                              <w:numPr>
                                <w:ilvl w:val="0"/>
                                <w:numId w:val="5"/>
                              </w:numPr>
                              <w:spacing w:line="280" w:lineRule="atLeast"/>
                              <w:ind w:left="457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</w:pPr>
                            <w:proofErr w:type="spellStart"/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  <w:t>Rigoureux</w:t>
                            </w:r>
                            <w:proofErr w:type="spellEnd"/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  <w:t>organisé</w:t>
                            </w:r>
                            <w:proofErr w:type="spellEnd"/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  <w:t xml:space="preserve"> </w:t>
                            </w:r>
                          </w:p>
                          <w:p w14:paraId="71D15192" w14:textId="77777777" w:rsidR="0021315E" w:rsidRDefault="0021315E" w:rsidP="00E92BF0">
                            <w:pPr>
                              <w:pStyle w:val="divdocumentulli"/>
                              <w:numPr>
                                <w:ilvl w:val="0"/>
                                <w:numId w:val="5"/>
                              </w:numPr>
                              <w:spacing w:line="280" w:lineRule="atLeast"/>
                              <w:ind w:left="457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</w:pPr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  <w:t xml:space="preserve">Esprit </w:t>
                            </w:r>
                            <w:proofErr w:type="spellStart"/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  <w:t>d’équipe</w:t>
                            </w:r>
                            <w:proofErr w:type="spellEnd"/>
                          </w:p>
                          <w:p w14:paraId="06334E65" w14:textId="77777777" w:rsidR="0021315E" w:rsidRDefault="0021315E" w:rsidP="00E92BF0">
                            <w:pPr>
                              <w:pStyle w:val="divdocumentulli"/>
                              <w:numPr>
                                <w:ilvl w:val="0"/>
                                <w:numId w:val="5"/>
                              </w:numPr>
                              <w:spacing w:after="300" w:line="280" w:lineRule="atLeast"/>
                              <w:ind w:left="457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</w:pPr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</w:rPr>
                              <w:t xml:space="preserve">Polyvalent </w:t>
                            </w:r>
                          </w:p>
                          <w:p w14:paraId="79533202" w14:textId="19698A2C" w:rsidR="0021315E" w:rsidRDefault="0021315E" w:rsidP="00E92BF0">
                            <w:pPr>
                              <w:pStyle w:val="lefttitleborder"/>
                              <w:spacing w:line="100" w:lineRule="exact"/>
                              <w:ind w:right="600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hd w:val="clear" w:color="auto" w:fill="auto"/>
                              </w:rPr>
                            </w:pPr>
                          </w:p>
                          <w:p w14:paraId="07B27536" w14:textId="63E68F2A" w:rsidR="0021315E" w:rsidRDefault="0021315E" w:rsidP="004163E2">
                            <w:pPr>
                              <w:pStyle w:val="documentleft-boxrighttitleborder"/>
                              <w:pBdr>
                                <w:top w:val="single" w:sz="8" w:space="0" w:color="10657E"/>
                                <w:left w:val="none" w:sz="0" w:space="31" w:color="auto"/>
                              </w:pBdr>
                              <w:spacing w:line="100" w:lineRule="atLeast"/>
                              <w:ind w:left="434" w:right="600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0"/>
                                <w:szCs w:val="10"/>
                                <w:shd w:val="clear" w:color="auto" w:fill="auto"/>
                              </w:rPr>
                            </w:pPr>
                          </w:p>
                          <w:p w14:paraId="64473D1B" w14:textId="77777777" w:rsidR="0021315E" w:rsidRDefault="0021315E" w:rsidP="00AC1B0C">
                            <w:pPr>
                              <w:pStyle w:val="documentsectiontitle"/>
                              <w:spacing w:line="300" w:lineRule="atLeast"/>
                              <w:ind w:left="234" w:right="297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hd w:val="clear" w:color="auto" w:fill="auto"/>
                              </w:rPr>
                            </w:pPr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hd w:val="clear" w:color="auto" w:fill="auto"/>
                              </w:rPr>
                              <w:t>Projets réalisés</w:t>
                            </w:r>
                          </w:p>
                          <w:p w14:paraId="1C002042" w14:textId="77777777" w:rsidR="0021315E" w:rsidRPr="00F954F7" w:rsidRDefault="0021315E" w:rsidP="00E92BF0">
                            <w:pPr>
                              <w:pStyle w:val="divdocumentulli"/>
                              <w:numPr>
                                <w:ilvl w:val="0"/>
                                <w:numId w:val="6"/>
                              </w:numPr>
                              <w:pBdr>
                                <w:left w:val="none" w:sz="0" w:space="0" w:color="auto"/>
                              </w:pBdr>
                              <w:spacing w:line="280" w:lineRule="atLeast"/>
                              <w:ind w:left="474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</w:pPr>
                            <w:proofErr w:type="spellStart"/>
                            <w:r w:rsidRPr="00F954F7">
                              <w:rPr>
                                <w:rStyle w:val="lev1"/>
                                <w:rFonts w:ascii="Roboto Condensed" w:eastAsia="Roboto Condensed" w:hAnsi="Roboto Condensed" w:cs="Roboto Condensed"/>
                                <w:b/>
                                <w:bCs/>
                                <w:color w:val="FFFFFF"/>
                                <w:sz w:val="18"/>
                                <w:szCs w:val="18"/>
                                <w:lang w:val="fr-FR"/>
                              </w:rPr>
                              <w:t>Esame</w:t>
                            </w:r>
                            <w:proofErr w:type="spellEnd"/>
                            <w:r w:rsidRPr="00F954F7">
                              <w:rPr>
                                <w:rStyle w:val="lev1"/>
                                <w:rFonts w:ascii="Roboto Condensed" w:eastAsia="Roboto Condensed" w:hAnsi="Roboto Condensed" w:cs="Roboto Condensed"/>
                                <w:b/>
                                <w:bCs/>
                                <w:color w:val="FFFFFF"/>
                                <w:sz w:val="18"/>
                                <w:szCs w:val="18"/>
                                <w:lang w:val="fr-FR"/>
                              </w:rPr>
                              <w:t xml:space="preserve"> Facile </w:t>
                            </w: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 xml:space="preserve">– Plateforme interactive de préparation aux certifications </w:t>
                            </w:r>
                            <w:r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>d’italien</w:t>
                            </w: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 xml:space="preserve"> 100% en autonomie.</w:t>
                            </w:r>
                          </w:p>
                          <w:p w14:paraId="4BE24996" w14:textId="77777777" w:rsidR="0021315E" w:rsidRDefault="0021315E" w:rsidP="00E92BF0">
                            <w:pPr>
                              <w:pStyle w:val="divdocumentulli"/>
                              <w:numPr>
                                <w:ilvl w:val="0"/>
                                <w:numId w:val="6"/>
                              </w:numPr>
                              <w:spacing w:line="280" w:lineRule="atLeast"/>
                              <w:ind w:left="474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</w:pPr>
                            <w:r w:rsidRPr="00F954F7">
                              <w:rPr>
                                <w:rStyle w:val="lev1"/>
                                <w:rFonts w:ascii="Roboto Condensed" w:eastAsia="Roboto Condensed" w:hAnsi="Roboto Condensed" w:cs="Roboto Condensed"/>
                                <w:b/>
                                <w:bCs/>
                                <w:color w:val="FFFFFF"/>
                                <w:sz w:val="18"/>
                                <w:szCs w:val="18"/>
                                <w:lang w:val="fr-FR"/>
                              </w:rPr>
                              <w:t xml:space="preserve">Start e-FLE </w:t>
                            </w:r>
                            <w:r w:rsidRPr="00F954F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shd w:val="clear" w:color="auto" w:fill="auto"/>
                                <w:lang w:val="fr-FR"/>
                              </w:rPr>
                              <w:t>– Dispositif en ligne d'apprentissage français ayant obtenu un taux de satisfaction de 85 % auprès de public cible.</w:t>
                            </w:r>
                          </w:p>
                          <w:p w14:paraId="432DCF84" w14:textId="77777777" w:rsidR="0021315E" w:rsidRPr="00D237D3" w:rsidRDefault="0021315E" w:rsidP="00E92BF0">
                            <w:pPr>
                              <w:pStyle w:val="divdocumentulli"/>
                              <w:numPr>
                                <w:ilvl w:val="0"/>
                                <w:numId w:val="6"/>
                              </w:numPr>
                              <w:spacing w:after="240" w:line="280" w:lineRule="atLeast"/>
                              <w:ind w:left="474" w:right="600" w:hanging="223"/>
                              <w:rPr>
                                <w:rFonts w:ascii="Roboto Condensed" w:eastAsia="Roboto Condensed" w:hAnsi="Roboto Condensed" w:cs="Roboto Condensed"/>
                                <w:color w:val="FFFFFF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 w:rsidRPr="00D237D3">
                              <w:rPr>
                                <w:rFonts w:ascii="Roboto Condensed" w:hAnsi="Roboto Condensed"/>
                                <w:b/>
                                <w:color w:val="FFFFFF" w:themeColor="background1"/>
                                <w:sz w:val="18"/>
                              </w:rPr>
                              <w:t>Gestion-</w:t>
                            </w:r>
                            <w:proofErr w:type="gramStart"/>
                            <w:r w:rsidRPr="00D237D3">
                              <w:rPr>
                                <w:rFonts w:ascii="Roboto Condensed" w:hAnsi="Roboto Condensed"/>
                                <w:b/>
                                <w:color w:val="FFFFFF" w:themeColor="background1"/>
                                <w:sz w:val="18"/>
                              </w:rPr>
                              <w:t>Eccellenza</w:t>
                            </w:r>
                            <w:proofErr w:type="spellEnd"/>
                            <w:r w:rsidRPr="00D237D3">
                              <w:rPr>
                                <w:rFonts w:ascii="Roboto Condensed" w:hAnsi="Roboto Condensed"/>
                                <w:color w:val="FFFFFF" w:themeColor="background1"/>
                                <w:sz w:val="18"/>
                              </w:rPr>
                              <w:t xml:space="preserve"> :</w:t>
                            </w:r>
                            <w:proofErr w:type="gramEnd"/>
                            <w:r w:rsidRPr="00D237D3">
                              <w:rPr>
                                <w:rFonts w:ascii="Roboto Condensed" w:hAnsi="Roboto Condensed"/>
                                <w:color w:val="FFFFFF" w:themeColor="background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237D3">
                              <w:rPr>
                                <w:rFonts w:ascii="Roboto Condensed" w:hAnsi="Roboto Condensed"/>
                                <w:color w:val="FFFFFF" w:themeColor="background1"/>
                                <w:sz w:val="18"/>
                              </w:rPr>
                              <w:t>plateforme</w:t>
                            </w:r>
                            <w:proofErr w:type="spellEnd"/>
                            <w:r w:rsidRPr="00D237D3">
                              <w:rPr>
                                <w:rFonts w:ascii="Roboto Condensed" w:hAnsi="Roboto Condensed"/>
                                <w:color w:val="FFFFFF" w:themeColor="background1"/>
                                <w:sz w:val="18"/>
                              </w:rPr>
                              <w:t xml:space="preserve"> de </w:t>
                            </w:r>
                            <w:proofErr w:type="spellStart"/>
                            <w:r w:rsidRPr="00D237D3">
                              <w:rPr>
                                <w:rFonts w:ascii="Roboto Condensed" w:hAnsi="Roboto Condensed"/>
                                <w:color w:val="FFFFFF" w:themeColor="background1"/>
                                <w:sz w:val="18"/>
                              </w:rPr>
                              <w:t>gestion</w:t>
                            </w:r>
                            <w:proofErr w:type="spellEnd"/>
                            <w:r w:rsidRPr="00D237D3">
                              <w:rPr>
                                <w:rFonts w:ascii="Roboto Condensed" w:hAnsi="Roboto Condensed"/>
                                <w:color w:val="FFFFFF" w:themeColor="background1"/>
                                <w:sz w:val="18"/>
                              </w:rPr>
                              <w:t xml:space="preserve"> administrative et </w:t>
                            </w:r>
                            <w:proofErr w:type="spellStart"/>
                            <w:r w:rsidRPr="00D237D3">
                              <w:rPr>
                                <w:rFonts w:ascii="Roboto Condensed" w:hAnsi="Roboto Condensed"/>
                                <w:color w:val="FFFFFF" w:themeColor="background1"/>
                                <w:sz w:val="18"/>
                              </w:rPr>
                              <w:t>financière</w:t>
                            </w:r>
                            <w:proofErr w:type="spellEnd"/>
                            <w:r w:rsidRPr="00D237D3">
                              <w:rPr>
                                <w:rFonts w:ascii="Roboto Condensed" w:hAnsi="Roboto Condensed"/>
                                <w:color w:val="FFFFFF" w:themeColor="background1"/>
                                <w:sz w:val="18"/>
                              </w:rPr>
                              <w:t xml:space="preserve"> du </w:t>
                            </w:r>
                            <w:proofErr w:type="spellStart"/>
                            <w:r w:rsidRPr="00D237D3">
                              <w:rPr>
                                <w:rFonts w:ascii="Roboto Condensed" w:hAnsi="Roboto Condensed"/>
                                <w:color w:val="FFFFFF" w:themeColor="background1"/>
                                <w:sz w:val="18"/>
                              </w:rPr>
                              <w:t>centre</w:t>
                            </w:r>
                            <w:proofErr w:type="spellEnd"/>
                            <w:r w:rsidRPr="00D237D3">
                              <w:rPr>
                                <w:rFonts w:ascii="Roboto Condensed" w:hAnsi="Roboto Condensed"/>
                                <w:color w:val="FFFFFF" w:themeColor="background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237D3">
                              <w:rPr>
                                <w:rFonts w:ascii="Roboto Condensed" w:hAnsi="Roboto Condensed"/>
                                <w:color w:val="FFFFFF" w:themeColor="background1"/>
                                <w:sz w:val="18"/>
                              </w:rPr>
                              <w:t>L’Eccellenza</w:t>
                            </w:r>
                            <w:proofErr w:type="spellEnd"/>
                            <w:r w:rsidRPr="00D237D3">
                              <w:rPr>
                                <w:rFonts w:ascii="Roboto Condensed" w:hAnsi="Roboto Condensed"/>
                                <w:color w:val="FFFFFF" w:themeColor="background1"/>
                                <w:sz w:val="18"/>
                              </w:rPr>
                              <w:t>.</w:t>
                            </w:r>
                          </w:p>
                          <w:p w14:paraId="6AAB852F" w14:textId="48E0096F" w:rsidR="0021315E" w:rsidRPr="004163E2" w:rsidRDefault="0021315E" w:rsidP="004163E2">
                            <w:pPr>
                              <w:pStyle w:val="lefttitleborder"/>
                              <w:spacing w:line="276" w:lineRule="auto"/>
                              <w:ind w:right="600"/>
                              <w:rPr>
                                <w:rFonts w:ascii="Roboto Condensed" w:eastAsia="Roboto Condensed" w:hAnsi="Roboto Condensed" w:cs="Roboto Condensed"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5EC86B72" w14:textId="77777777" w:rsidR="004163E2" w:rsidRPr="004163E2" w:rsidRDefault="004163E2" w:rsidP="004163E2">
                            <w:pPr>
                              <w:pStyle w:val="documentsectiontitle"/>
                              <w:spacing w:line="276" w:lineRule="auto"/>
                              <w:ind w:left="234" w:right="600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hd w:val="clear" w:color="auto" w:fill="auto"/>
                              </w:rPr>
                            </w:pPr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hd w:val="clear" w:color="auto" w:fill="auto"/>
                              </w:rPr>
                              <w:t>Langue</w:t>
                            </w:r>
                          </w:p>
                          <w:p w14:paraId="49CECA48" w14:textId="77777777" w:rsidR="004163E2" w:rsidRPr="004163E2" w:rsidRDefault="004163E2" w:rsidP="004163E2">
                            <w:pPr>
                              <w:pStyle w:val="divdocumentulli"/>
                              <w:numPr>
                                <w:ilvl w:val="0"/>
                                <w:numId w:val="5"/>
                              </w:numPr>
                              <w:pBdr>
                                <w:left w:val="none" w:sz="0" w:space="0" w:color="auto"/>
                              </w:pBdr>
                              <w:spacing w:line="276" w:lineRule="auto"/>
                              <w:ind w:left="474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</w:pPr>
                            <w:proofErr w:type="spellStart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>Français</w:t>
                            </w:r>
                            <w:proofErr w:type="spellEnd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 xml:space="preserve"> : Langue </w:t>
                            </w:r>
                            <w:proofErr w:type="spellStart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>maternelle</w:t>
                            </w:r>
                            <w:proofErr w:type="spellEnd"/>
                          </w:p>
                          <w:p w14:paraId="1D330C24" w14:textId="77777777" w:rsidR="004163E2" w:rsidRPr="004163E2" w:rsidRDefault="004163E2" w:rsidP="004163E2">
                            <w:pPr>
                              <w:pStyle w:val="divdocumentulli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ind w:left="474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</w:pPr>
                            <w:proofErr w:type="spellStart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>Italien</w:t>
                            </w:r>
                            <w:proofErr w:type="spellEnd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 xml:space="preserve"> : C1</w:t>
                            </w:r>
                          </w:p>
                          <w:p w14:paraId="4A658EB4" w14:textId="77777777" w:rsidR="004163E2" w:rsidRPr="004163E2" w:rsidRDefault="004163E2" w:rsidP="004163E2">
                            <w:pPr>
                              <w:pStyle w:val="divdocumentulli"/>
                              <w:numPr>
                                <w:ilvl w:val="0"/>
                                <w:numId w:val="5"/>
                              </w:numPr>
                              <w:spacing w:after="240" w:line="276" w:lineRule="auto"/>
                              <w:ind w:left="474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</w:pPr>
                            <w:proofErr w:type="spellStart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>Anglais</w:t>
                            </w:r>
                            <w:proofErr w:type="spellEnd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 xml:space="preserve"> : B1</w:t>
                            </w:r>
                          </w:p>
                          <w:p w14:paraId="2A9CDC9E" w14:textId="77777777" w:rsidR="004163E2" w:rsidRDefault="004163E2" w:rsidP="004163E2">
                            <w:pPr>
                              <w:pStyle w:val="lefttitleborder"/>
                              <w:spacing w:line="276" w:lineRule="auto"/>
                              <w:ind w:right="600"/>
                              <w:rPr>
                                <w:rFonts w:ascii="Roboto Condensed" w:eastAsia="Roboto Condensed" w:hAnsi="Roboto Condensed" w:cs="Roboto Condensed"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6CC91F44" w14:textId="693AEC07" w:rsidR="00D67227" w:rsidRPr="00D67227" w:rsidRDefault="00D67227" w:rsidP="00D67227">
                            <w:pPr>
                              <w:pStyle w:val="documentsectiontitle"/>
                              <w:spacing w:line="300" w:lineRule="atLeast"/>
                              <w:ind w:left="234" w:right="600"/>
                              <w:rPr>
                                <w:rFonts w:ascii="Roboto Condensed" w:eastAsia="Roboto Condensed" w:hAnsi="Roboto Condensed" w:cs="Roboto Condensed"/>
                                <w:color w:val="FFFFFF" w:themeColor="background1"/>
                              </w:rPr>
                            </w:pPr>
                            <w:r w:rsidRPr="00D67227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hd w:val="clear" w:color="auto" w:fill="auto"/>
                              </w:rPr>
                              <w:t>Centres d'intérêt</w:t>
                            </w:r>
                          </w:p>
                          <w:p w14:paraId="38CE5AD0" w14:textId="77777777" w:rsidR="004163E2" w:rsidRPr="004163E2" w:rsidRDefault="004163E2" w:rsidP="004163E2">
                            <w:pPr>
                              <w:pStyle w:val="divdocumentulli"/>
                              <w:numPr>
                                <w:ilvl w:val="0"/>
                                <w:numId w:val="7"/>
                              </w:numPr>
                              <w:pBdr>
                                <w:left w:val="none" w:sz="0" w:space="0" w:color="auto"/>
                              </w:pBdr>
                              <w:spacing w:line="276" w:lineRule="auto"/>
                              <w:ind w:left="474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</w:pPr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 xml:space="preserve">Montage </w:t>
                            </w:r>
                            <w:proofErr w:type="spellStart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>vidéo</w:t>
                            </w:r>
                            <w:proofErr w:type="spellEnd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 xml:space="preserve"> et audio</w:t>
                            </w:r>
                          </w:p>
                          <w:p w14:paraId="5F7EC004" w14:textId="77777777" w:rsidR="004163E2" w:rsidRPr="004163E2" w:rsidRDefault="004163E2" w:rsidP="004163E2">
                            <w:pPr>
                              <w:pStyle w:val="divdocumentulli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474" w:right="600" w:hanging="223"/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</w:pPr>
                            <w:proofErr w:type="spellStart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>Infographie</w:t>
                            </w:r>
                            <w:proofErr w:type="spellEnd"/>
                          </w:p>
                          <w:p w14:paraId="61133468" w14:textId="3478B003" w:rsidR="004163E2" w:rsidRPr="004163E2" w:rsidRDefault="004163E2" w:rsidP="004163E2">
                            <w:pPr>
                              <w:pStyle w:val="divdocumentulli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474" w:right="600" w:hanging="223"/>
                              <w:rPr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 xml:space="preserve">IA </w:t>
                            </w:r>
                            <w:proofErr w:type="spellStart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>générative</w:t>
                            </w:r>
                            <w:proofErr w:type="spellEnd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 xml:space="preserve"> et conception </w:t>
                            </w:r>
                            <w:proofErr w:type="spellStart"/>
                            <w:r w:rsidRPr="004163E2">
                              <w:rPr>
                                <w:rStyle w:val="documentdocumentleftcell"/>
                                <w:rFonts w:ascii="Roboto Condensed" w:eastAsia="Roboto Condensed" w:hAnsi="Roboto Condensed" w:cs="Roboto Condensed"/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</w:rPr>
                              <w:t>pédagogique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33F1F" id="Zone de texte 8" o:spid="_x0000_s1028" type="#_x0000_t202" style="position:absolute;left:0;text-align:left;margin-left:16.5pt;margin-top:8.95pt;width:3in;height:67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" filled="f" stroked="f" strokeweight=".5pt">
                <v:textbox>
                  <w:txbxContent>
                    <w:p w14:paraId="518F7860" w14:textId="0F8D0B6A" w:rsidR="0021315E" w:rsidRPr="00396A95" w:rsidRDefault="00AC1B0C" w:rsidP="005D0A93">
                      <w:pPr>
                        <w:rPr>
                          <w:rStyle w:val="divdocumentdivsectiondivparagraphfirstparagraphparagraphpict"/>
                          <w:rFonts w:ascii="Roboto Condensed" w:eastAsia="Roboto Condensed" w:hAnsi="Roboto Condensed" w:cs="Roboto Condensed"/>
                          <w:b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Style w:val="divdocumentdivsectiondivparagraphfirstparagraphparagraphpict"/>
                          <w:rFonts w:ascii="Roboto Condensed" w:eastAsia="Roboto Condensed" w:hAnsi="Roboto Condensed" w:cs="Roboto Condensed"/>
                          <w:b/>
                          <w:color w:val="FFFFFF"/>
                          <w:sz w:val="30"/>
                          <w:szCs w:val="30"/>
                        </w:rPr>
                        <w:t xml:space="preserve">             </w:t>
                      </w:r>
                      <w:proofErr w:type="spellStart"/>
                      <w:r w:rsidR="0021315E" w:rsidRPr="00396A95">
                        <w:rPr>
                          <w:rStyle w:val="divdocumentdivsectiondivparagraphfirstparagraphparagraphpict"/>
                          <w:rFonts w:ascii="Roboto Condensed" w:eastAsia="Roboto Condensed" w:hAnsi="Roboto Condensed" w:cs="Roboto Condensed"/>
                          <w:b/>
                          <w:color w:val="FFFFFF"/>
                          <w:sz w:val="30"/>
                          <w:szCs w:val="30"/>
                        </w:rPr>
                        <w:t>Raphaël</w:t>
                      </w:r>
                      <w:proofErr w:type="spellEnd"/>
                      <w:r w:rsidR="0021315E" w:rsidRPr="00396A95">
                        <w:rPr>
                          <w:rStyle w:val="divdocumentdivsectiondivparagraphfirstparagraphparagraphpict"/>
                          <w:rFonts w:ascii="Roboto Condensed" w:eastAsia="Roboto Condensed" w:hAnsi="Roboto Condensed" w:cs="Roboto Condensed"/>
                          <w:b/>
                          <w:color w:val="FFFFFF"/>
                          <w:sz w:val="30"/>
                          <w:szCs w:val="30"/>
                        </w:rPr>
                        <w:t xml:space="preserve"> TAMESSE</w:t>
                      </w:r>
                    </w:p>
                    <w:p w14:paraId="581B446E" w14:textId="77777777" w:rsidR="0021315E" w:rsidRDefault="0021315E" w:rsidP="0021315E">
                      <w:pPr>
                        <w:jc w:val="center"/>
                      </w:pPr>
                    </w:p>
                    <w:p w14:paraId="76B3F72C" w14:textId="583D57E8" w:rsidR="0021315E" w:rsidRPr="00396A95" w:rsidRDefault="005D0A93" w:rsidP="00396A95">
                      <w:pPr>
                        <w:pStyle w:val="picturepadding"/>
                        <w:spacing w:line="276" w:lineRule="auto"/>
                        <w:ind w:right="600"/>
                        <w:rPr>
                          <w:rStyle w:val="span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</w:pPr>
                      <w:r>
                        <w:rPr>
                          <w:rStyle w:val="span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  <w:t xml:space="preserve">   </w:t>
                      </w:r>
                      <w:r w:rsidRPr="00396A95">
                        <w:rPr>
                          <w:rStyle w:val="span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  <w:t xml:space="preserve">  </w:t>
                      </w:r>
                      <w:r w:rsidR="0021315E" w:rsidRPr="00396A95">
                        <w:rPr>
                          <w:rStyle w:val="span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  <w:t>+33 7 62 18 24 83</w:t>
                      </w:r>
                    </w:p>
                    <w:p w14:paraId="711E47DF" w14:textId="2AFAB069" w:rsidR="0021315E" w:rsidRPr="00396A95" w:rsidRDefault="005D0A93" w:rsidP="00396A95">
                      <w:pPr>
                        <w:pStyle w:val="picturepadding"/>
                        <w:spacing w:line="276" w:lineRule="auto"/>
                        <w:ind w:right="600"/>
                        <w:rPr>
                          <w:rStyle w:val="Lienhypertexte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</w:pPr>
                      <w:r w:rsidRPr="00396A95">
                        <w:rPr>
                          <w:rFonts w:ascii="Roboto Condensed" w:hAnsi="Roboto Condensed"/>
                          <w:color w:val="EEECE1" w:themeColor="background2"/>
                          <w:sz w:val="20"/>
                          <w:szCs w:val="20"/>
                        </w:rPr>
                        <w:t xml:space="preserve">     </w:t>
                      </w:r>
                      <w:hyperlink r:id="rId9" w:history="1">
                        <w:r w:rsidR="0021315E" w:rsidRPr="00396A95">
                          <w:rPr>
                            <w:rStyle w:val="Lienhypertexte"/>
                            <w:rFonts w:ascii="Roboto Condensed" w:eastAsia="Roboto Condensed" w:hAnsi="Roboto Condensed" w:cs="Roboto Condensed"/>
                            <w:color w:val="EEECE1" w:themeColor="background2"/>
                            <w:sz w:val="20"/>
                            <w:szCs w:val="20"/>
                          </w:rPr>
                          <w:t>elraphatamesse@gmail.com</w:t>
                        </w:r>
                      </w:hyperlink>
                    </w:p>
                    <w:p w14:paraId="31B81DA4" w14:textId="01125C10" w:rsidR="0021315E" w:rsidRPr="00396A95" w:rsidRDefault="005D0A93" w:rsidP="00396A95">
                      <w:pPr>
                        <w:pStyle w:val="picturepadding"/>
                        <w:spacing w:line="276" w:lineRule="auto"/>
                        <w:ind w:right="600"/>
                        <w:rPr>
                          <w:rStyle w:val="span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</w:pPr>
                      <w:r w:rsidRPr="00396A95">
                        <w:rPr>
                          <w:rStyle w:val="span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  <w:t xml:space="preserve">     </w:t>
                      </w:r>
                      <w:r w:rsidR="00396A95" w:rsidRPr="00396A95">
                        <w:rPr>
                          <w:rStyle w:val="span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  <w:t xml:space="preserve">4 Place de </w:t>
                      </w:r>
                      <w:proofErr w:type="spellStart"/>
                      <w:r w:rsidR="00396A95" w:rsidRPr="00396A95">
                        <w:rPr>
                          <w:rStyle w:val="span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  <w:t>paix</w:t>
                      </w:r>
                      <w:proofErr w:type="spellEnd"/>
                      <w:r w:rsidR="00396A95" w:rsidRPr="00396A95">
                        <w:rPr>
                          <w:rStyle w:val="span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  <w:t xml:space="preserve">, </w:t>
                      </w:r>
                      <w:r w:rsidR="0021315E" w:rsidRPr="00396A95">
                        <w:rPr>
                          <w:rStyle w:val="span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  <w:t>95300 (</w:t>
                      </w:r>
                      <w:proofErr w:type="spellStart"/>
                      <w:r w:rsidR="0021315E" w:rsidRPr="00396A95">
                        <w:rPr>
                          <w:rStyle w:val="span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  <w:t>Pontoise</w:t>
                      </w:r>
                      <w:proofErr w:type="spellEnd"/>
                      <w:r w:rsidR="0021315E" w:rsidRPr="00396A95">
                        <w:rPr>
                          <w:rStyle w:val="span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</w:rPr>
                        <w:t>)</w:t>
                      </w:r>
                    </w:p>
                    <w:p w14:paraId="558D01AC" w14:textId="51453A21" w:rsidR="0021315E" w:rsidRPr="00396A95" w:rsidRDefault="005D0A93" w:rsidP="00396A95">
                      <w:pPr>
                        <w:spacing w:line="276" w:lineRule="auto"/>
                        <w:rPr>
                          <w:rStyle w:val="Lienhypertexte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  <w:lang w:val="it-IT"/>
                        </w:rPr>
                      </w:pPr>
                      <w:r w:rsidRPr="00396A95">
                        <w:rPr>
                          <w:rFonts w:ascii="Roboto Condensed" w:hAnsi="Roboto Condensed"/>
                          <w:color w:val="EEECE1" w:themeColor="background2"/>
                          <w:sz w:val="20"/>
                          <w:szCs w:val="20"/>
                        </w:rPr>
                        <w:t xml:space="preserve">    </w:t>
                      </w:r>
                      <w:r w:rsidRPr="00396A95">
                        <w:rPr>
                          <w:rFonts w:ascii="Roboto Condensed" w:hAnsi="Roboto Condensed"/>
                          <w:color w:val="943634" w:themeColor="accent2" w:themeShade="BF"/>
                          <w:sz w:val="20"/>
                          <w:szCs w:val="20"/>
                        </w:rPr>
                        <w:t xml:space="preserve"> </w:t>
                      </w:r>
                      <w:hyperlink r:id="rId10" w:history="1">
                        <w:r w:rsidR="0021315E" w:rsidRPr="00396A95">
                          <w:rPr>
                            <w:rStyle w:val="Lienhypertexte"/>
                            <w:rFonts w:ascii="Roboto Condensed" w:eastAsia="Roboto Condensed" w:hAnsi="Roboto Condensed" w:cs="Roboto Condensed"/>
                            <w:color w:val="FFFFFF" w:themeColor="background1"/>
                            <w:sz w:val="20"/>
                            <w:szCs w:val="20"/>
                            <w:lang w:val="it-IT"/>
                          </w:rPr>
                          <w:t>Port</w:t>
                        </w:r>
                        <w:r w:rsidR="0021315E" w:rsidRPr="00396A95">
                          <w:rPr>
                            <w:rStyle w:val="Lienhypertexte"/>
                            <w:rFonts w:ascii="Roboto Condensed" w:eastAsia="Roboto Condensed" w:hAnsi="Roboto Condensed" w:cs="Roboto Condensed"/>
                            <w:color w:val="FFFFFF" w:themeColor="background1"/>
                            <w:sz w:val="20"/>
                            <w:szCs w:val="20"/>
                            <w:lang w:val="it-IT"/>
                          </w:rPr>
                          <w:t>folio</w:t>
                        </w:r>
                      </w:hyperlink>
                    </w:p>
                    <w:p w14:paraId="2940C293" w14:textId="77777777" w:rsidR="00E92BF0" w:rsidRDefault="00E92BF0" w:rsidP="00E92BF0">
                      <w:pPr>
                        <w:rPr>
                          <w:rStyle w:val="Lienhypertexte"/>
                          <w:rFonts w:ascii="Roboto Condensed" w:eastAsia="Roboto Condensed" w:hAnsi="Roboto Condensed" w:cs="Roboto Condensed"/>
                          <w:color w:val="EEECE1" w:themeColor="background2"/>
                          <w:sz w:val="20"/>
                          <w:szCs w:val="20"/>
                          <w:lang w:val="it-IT"/>
                        </w:rPr>
                      </w:pPr>
                    </w:p>
                    <w:p w14:paraId="3B9B8510" w14:textId="77777777" w:rsidR="0021315E" w:rsidRPr="00936541" w:rsidRDefault="0021315E" w:rsidP="00E92BF0">
                      <w:pPr>
                        <w:pStyle w:val="lefttitleborder"/>
                        <w:spacing w:line="100" w:lineRule="exact"/>
                        <w:ind w:right="600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hd w:val="clear" w:color="auto" w:fill="auto"/>
                        </w:rPr>
                      </w:pPr>
                    </w:p>
                    <w:p w14:paraId="584C821D" w14:textId="562FB853" w:rsidR="0021315E" w:rsidRDefault="0021315E" w:rsidP="004163E2">
                      <w:pPr>
                        <w:pStyle w:val="documentleft-boxrighttitleborder"/>
                        <w:pBdr>
                          <w:top w:val="single" w:sz="8" w:space="0" w:color="10657E"/>
                          <w:left w:val="none" w:sz="0" w:space="31" w:color="auto"/>
                        </w:pBdr>
                        <w:spacing w:line="100" w:lineRule="atLeast"/>
                        <w:ind w:right="600" w:firstLine="142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0"/>
                          <w:szCs w:val="10"/>
                          <w:shd w:val="clear" w:color="auto" w:fill="auto"/>
                        </w:rPr>
                      </w:pPr>
                    </w:p>
                    <w:p w14:paraId="0A28816F" w14:textId="7FBF2B21" w:rsidR="0021315E" w:rsidRPr="00F954F7" w:rsidRDefault="0021315E" w:rsidP="004163E2">
                      <w:pPr>
                        <w:pStyle w:val="documentsectiontitle"/>
                        <w:spacing w:line="300" w:lineRule="atLeast"/>
                        <w:ind w:left="120" w:right="600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hd w:val="clear" w:color="auto" w:fill="auto"/>
                          <w:lang w:val="fr-FR"/>
                        </w:rPr>
                      </w:pP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hd w:val="clear" w:color="auto" w:fill="auto"/>
                          <w:lang w:val="fr-FR"/>
                        </w:rPr>
                        <w:t>Profil</w:t>
                      </w:r>
                    </w:p>
                    <w:p w14:paraId="4EFA2C35" w14:textId="77777777" w:rsidR="0021315E" w:rsidRDefault="0021315E" w:rsidP="004163E2">
                      <w:pPr>
                        <w:pStyle w:val="p"/>
                        <w:tabs>
                          <w:tab w:val="left" w:pos="3536"/>
                        </w:tabs>
                        <w:spacing w:line="280" w:lineRule="atLeast"/>
                        <w:ind w:left="142" w:right="619" w:hanging="22"/>
                        <w:jc w:val="both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</w:pPr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>Titulaire d’un master en ingénierie pédagogique numérique</w:t>
                      </w: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 xml:space="preserve">, je conçois des dispositifs d'apprentissage interactifs et centrés sur l'apprenant. Spécialisé en conception pédagogique multimédia et en gestion de projets </w:t>
                      </w:r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>pédagogiques</w:t>
                      </w: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>, je crée des parcours sur mesure, innovants et adaptés aux besoins des apprenants.</w:t>
                      </w:r>
                    </w:p>
                    <w:p w14:paraId="34754F1B" w14:textId="77777777" w:rsidR="00E92BF0" w:rsidRPr="00F954F7" w:rsidRDefault="00E92BF0" w:rsidP="00E92BF0">
                      <w:pPr>
                        <w:pStyle w:val="p"/>
                        <w:spacing w:line="280" w:lineRule="atLeast"/>
                        <w:ind w:left="120" w:right="600"/>
                        <w:jc w:val="both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</w:pPr>
                    </w:p>
                    <w:p w14:paraId="6E7EBF86" w14:textId="77777777" w:rsidR="0021315E" w:rsidRPr="00F954F7" w:rsidRDefault="0021315E" w:rsidP="00E92BF0">
                      <w:pPr>
                        <w:pStyle w:val="p"/>
                        <w:numPr>
                          <w:ilvl w:val="0"/>
                          <w:numId w:val="3"/>
                        </w:numPr>
                        <w:spacing w:line="280" w:lineRule="atLeast"/>
                        <w:ind w:left="840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vanish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</w:pP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vanish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>Conception de dispositifs digital learning</w:t>
                      </w:r>
                    </w:p>
                    <w:p w14:paraId="0F866275" w14:textId="77777777" w:rsidR="0021315E" w:rsidRPr="00F954F7" w:rsidRDefault="0021315E" w:rsidP="00E92BF0">
                      <w:pPr>
                        <w:pStyle w:val="p"/>
                        <w:numPr>
                          <w:ilvl w:val="0"/>
                          <w:numId w:val="3"/>
                        </w:numPr>
                        <w:spacing w:line="280" w:lineRule="atLeast"/>
                        <w:ind w:left="840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vanish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</w:pP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vanish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>Scénarisation pédagogique</w:t>
                      </w:r>
                    </w:p>
                    <w:p w14:paraId="317BCFD6" w14:textId="77777777" w:rsidR="0021315E" w:rsidRPr="00F954F7" w:rsidRDefault="0021315E" w:rsidP="00E92BF0">
                      <w:pPr>
                        <w:pStyle w:val="p"/>
                        <w:numPr>
                          <w:ilvl w:val="0"/>
                          <w:numId w:val="3"/>
                        </w:numPr>
                        <w:spacing w:line="280" w:lineRule="atLeast"/>
                        <w:ind w:left="840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vanish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</w:pP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vanish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>Création de storyboards Gestion de plateformes LMS</w:t>
                      </w:r>
                    </w:p>
                    <w:p w14:paraId="75E11A75" w14:textId="77777777" w:rsidR="0021315E" w:rsidRPr="00F954F7" w:rsidRDefault="0021315E" w:rsidP="00E92BF0">
                      <w:pPr>
                        <w:pStyle w:val="p"/>
                        <w:numPr>
                          <w:ilvl w:val="0"/>
                          <w:numId w:val="4"/>
                        </w:numPr>
                        <w:spacing w:line="280" w:lineRule="atLeast"/>
                        <w:ind w:left="840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vanish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</w:pP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vanish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>Gestion de projet</w:t>
                      </w:r>
                    </w:p>
                    <w:p w14:paraId="57C0F2EA" w14:textId="77777777" w:rsidR="0021315E" w:rsidRPr="00F954F7" w:rsidRDefault="0021315E" w:rsidP="00E92BF0">
                      <w:pPr>
                        <w:pStyle w:val="p"/>
                        <w:numPr>
                          <w:ilvl w:val="0"/>
                          <w:numId w:val="4"/>
                        </w:numPr>
                        <w:spacing w:line="280" w:lineRule="atLeast"/>
                        <w:ind w:left="840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vanish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</w:pP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vanish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>Maitrise d'outils auteurs: Storyline 360, Genially, H5P, Canva...</w:t>
                      </w:r>
                    </w:p>
                    <w:p w14:paraId="2033D0F4" w14:textId="77777777" w:rsidR="0021315E" w:rsidRPr="00F954F7" w:rsidRDefault="0021315E" w:rsidP="00E92BF0">
                      <w:pPr>
                        <w:pStyle w:val="p"/>
                        <w:numPr>
                          <w:ilvl w:val="0"/>
                          <w:numId w:val="4"/>
                        </w:numPr>
                        <w:spacing w:line="280" w:lineRule="atLeast"/>
                        <w:ind w:left="840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vanish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</w:pP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vanish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>Maitrise de la Suite Google et de Microsoft 365</w:t>
                      </w:r>
                    </w:p>
                    <w:p w14:paraId="07445DF1" w14:textId="77777777" w:rsidR="0021315E" w:rsidRPr="00F954F7" w:rsidRDefault="0021315E" w:rsidP="00E92BF0">
                      <w:pPr>
                        <w:pStyle w:val="lefttitleborder"/>
                        <w:spacing w:line="100" w:lineRule="exact"/>
                        <w:ind w:right="600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hd w:val="clear" w:color="auto" w:fill="auto"/>
                          <w:lang w:val="fr-FR"/>
                        </w:rPr>
                      </w:pP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hd w:val="clear" w:color="auto" w:fill="auto"/>
                          <w:lang w:val="fr-FR"/>
                        </w:rPr>
                        <w:t> </w:t>
                      </w:r>
                    </w:p>
                    <w:p w14:paraId="64D4A15E" w14:textId="2C446050" w:rsidR="0021315E" w:rsidRDefault="0021315E" w:rsidP="004163E2">
                      <w:pPr>
                        <w:pStyle w:val="documentleft-boxrighttitleborder"/>
                        <w:pBdr>
                          <w:top w:val="single" w:sz="8" w:space="0" w:color="10657E"/>
                          <w:left w:val="none" w:sz="0" w:space="31" w:color="auto"/>
                        </w:pBdr>
                        <w:spacing w:line="100" w:lineRule="atLeast"/>
                        <w:ind w:left="417" w:right="600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0"/>
                          <w:szCs w:val="10"/>
                          <w:shd w:val="clear" w:color="auto" w:fill="auto"/>
                        </w:rPr>
                      </w:pPr>
                    </w:p>
                    <w:p w14:paraId="4C3F838A" w14:textId="77777777" w:rsidR="0021315E" w:rsidRDefault="0021315E" w:rsidP="004163E2">
                      <w:pPr>
                        <w:pStyle w:val="documentsectiontitle"/>
                        <w:spacing w:line="300" w:lineRule="atLeast"/>
                        <w:ind w:left="217" w:right="600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hd w:val="clear" w:color="auto" w:fill="auto"/>
                        </w:rPr>
                      </w:pPr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hd w:val="clear" w:color="auto" w:fill="auto"/>
                        </w:rPr>
                        <w:t>Soft skills</w:t>
                      </w:r>
                    </w:p>
                    <w:p w14:paraId="3BA630A8" w14:textId="77777777" w:rsidR="0021315E" w:rsidRDefault="0021315E" w:rsidP="00E92BF0">
                      <w:pPr>
                        <w:pStyle w:val="divdocumentulli"/>
                        <w:numPr>
                          <w:ilvl w:val="0"/>
                          <w:numId w:val="5"/>
                        </w:numPr>
                        <w:pBdr>
                          <w:left w:val="none" w:sz="0" w:space="0" w:color="auto"/>
                        </w:pBdr>
                        <w:spacing w:line="280" w:lineRule="atLeast"/>
                        <w:ind w:left="457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</w:pPr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  <w:t xml:space="preserve">Agile et </w:t>
                      </w:r>
                      <w:proofErr w:type="spellStart"/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  <w:t>proactif</w:t>
                      </w:r>
                      <w:proofErr w:type="spellEnd"/>
                    </w:p>
                    <w:p w14:paraId="71A5699B" w14:textId="77777777" w:rsidR="0021315E" w:rsidRDefault="0021315E" w:rsidP="00E92BF0">
                      <w:pPr>
                        <w:pStyle w:val="divdocumentulli"/>
                        <w:numPr>
                          <w:ilvl w:val="0"/>
                          <w:numId w:val="5"/>
                        </w:numPr>
                        <w:spacing w:line="280" w:lineRule="atLeast"/>
                        <w:ind w:left="457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</w:pPr>
                      <w:proofErr w:type="spellStart"/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  <w:t>Rigoureux</w:t>
                      </w:r>
                      <w:proofErr w:type="spellEnd"/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  <w:t xml:space="preserve"> et </w:t>
                      </w:r>
                      <w:proofErr w:type="spellStart"/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  <w:t>organisé</w:t>
                      </w:r>
                      <w:proofErr w:type="spellEnd"/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  <w:t xml:space="preserve"> </w:t>
                      </w:r>
                    </w:p>
                    <w:p w14:paraId="71D15192" w14:textId="77777777" w:rsidR="0021315E" w:rsidRDefault="0021315E" w:rsidP="00E92BF0">
                      <w:pPr>
                        <w:pStyle w:val="divdocumentulli"/>
                        <w:numPr>
                          <w:ilvl w:val="0"/>
                          <w:numId w:val="5"/>
                        </w:numPr>
                        <w:spacing w:line="280" w:lineRule="atLeast"/>
                        <w:ind w:left="457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</w:pPr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  <w:t xml:space="preserve">Esprit </w:t>
                      </w:r>
                      <w:proofErr w:type="spellStart"/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  <w:t>d’équipe</w:t>
                      </w:r>
                      <w:proofErr w:type="spellEnd"/>
                    </w:p>
                    <w:p w14:paraId="06334E65" w14:textId="77777777" w:rsidR="0021315E" w:rsidRDefault="0021315E" w:rsidP="00E92BF0">
                      <w:pPr>
                        <w:pStyle w:val="divdocumentulli"/>
                        <w:numPr>
                          <w:ilvl w:val="0"/>
                          <w:numId w:val="5"/>
                        </w:numPr>
                        <w:spacing w:after="300" w:line="280" w:lineRule="atLeast"/>
                        <w:ind w:left="457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</w:pPr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</w:rPr>
                        <w:t xml:space="preserve">Polyvalent </w:t>
                      </w:r>
                    </w:p>
                    <w:p w14:paraId="79533202" w14:textId="19698A2C" w:rsidR="0021315E" w:rsidRDefault="0021315E" w:rsidP="00E92BF0">
                      <w:pPr>
                        <w:pStyle w:val="lefttitleborder"/>
                        <w:spacing w:line="100" w:lineRule="exact"/>
                        <w:ind w:right="600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hd w:val="clear" w:color="auto" w:fill="auto"/>
                        </w:rPr>
                      </w:pPr>
                    </w:p>
                    <w:p w14:paraId="07B27536" w14:textId="63E68F2A" w:rsidR="0021315E" w:rsidRDefault="0021315E" w:rsidP="004163E2">
                      <w:pPr>
                        <w:pStyle w:val="documentleft-boxrighttitleborder"/>
                        <w:pBdr>
                          <w:top w:val="single" w:sz="8" w:space="0" w:color="10657E"/>
                          <w:left w:val="none" w:sz="0" w:space="31" w:color="auto"/>
                        </w:pBdr>
                        <w:spacing w:line="100" w:lineRule="atLeast"/>
                        <w:ind w:left="434" w:right="600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0"/>
                          <w:szCs w:val="10"/>
                          <w:shd w:val="clear" w:color="auto" w:fill="auto"/>
                        </w:rPr>
                      </w:pPr>
                    </w:p>
                    <w:p w14:paraId="64473D1B" w14:textId="77777777" w:rsidR="0021315E" w:rsidRDefault="0021315E" w:rsidP="00AC1B0C">
                      <w:pPr>
                        <w:pStyle w:val="documentsectiontitle"/>
                        <w:spacing w:line="300" w:lineRule="atLeast"/>
                        <w:ind w:left="234" w:right="297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hd w:val="clear" w:color="auto" w:fill="auto"/>
                        </w:rPr>
                      </w:pPr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hd w:val="clear" w:color="auto" w:fill="auto"/>
                        </w:rPr>
                        <w:t>Projets réalisés</w:t>
                      </w:r>
                    </w:p>
                    <w:p w14:paraId="1C002042" w14:textId="77777777" w:rsidR="0021315E" w:rsidRPr="00F954F7" w:rsidRDefault="0021315E" w:rsidP="00E92BF0">
                      <w:pPr>
                        <w:pStyle w:val="divdocumentulli"/>
                        <w:numPr>
                          <w:ilvl w:val="0"/>
                          <w:numId w:val="6"/>
                        </w:numPr>
                        <w:pBdr>
                          <w:left w:val="none" w:sz="0" w:space="0" w:color="auto"/>
                        </w:pBdr>
                        <w:spacing w:line="280" w:lineRule="atLeast"/>
                        <w:ind w:left="474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</w:pPr>
                      <w:proofErr w:type="spellStart"/>
                      <w:r w:rsidRPr="00F954F7">
                        <w:rPr>
                          <w:rStyle w:val="lev1"/>
                          <w:rFonts w:ascii="Roboto Condensed" w:eastAsia="Roboto Condensed" w:hAnsi="Roboto Condensed" w:cs="Roboto Condensed"/>
                          <w:b/>
                          <w:bCs/>
                          <w:color w:val="FFFFFF"/>
                          <w:sz w:val="18"/>
                          <w:szCs w:val="18"/>
                          <w:lang w:val="fr-FR"/>
                        </w:rPr>
                        <w:t>Esame</w:t>
                      </w:r>
                      <w:proofErr w:type="spellEnd"/>
                      <w:r w:rsidRPr="00F954F7">
                        <w:rPr>
                          <w:rStyle w:val="lev1"/>
                          <w:rFonts w:ascii="Roboto Condensed" w:eastAsia="Roboto Condensed" w:hAnsi="Roboto Condensed" w:cs="Roboto Condensed"/>
                          <w:b/>
                          <w:bCs/>
                          <w:color w:val="FFFFFF"/>
                          <w:sz w:val="18"/>
                          <w:szCs w:val="18"/>
                          <w:lang w:val="fr-FR"/>
                        </w:rPr>
                        <w:t xml:space="preserve"> Facile </w:t>
                      </w: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 xml:space="preserve">– Plateforme interactive de préparation aux certifications </w:t>
                      </w:r>
                      <w:r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>d’italien</w:t>
                      </w: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 xml:space="preserve"> 100% en autonomie.</w:t>
                      </w:r>
                    </w:p>
                    <w:p w14:paraId="4BE24996" w14:textId="77777777" w:rsidR="0021315E" w:rsidRDefault="0021315E" w:rsidP="00E92BF0">
                      <w:pPr>
                        <w:pStyle w:val="divdocumentulli"/>
                        <w:numPr>
                          <w:ilvl w:val="0"/>
                          <w:numId w:val="6"/>
                        </w:numPr>
                        <w:spacing w:line="280" w:lineRule="atLeast"/>
                        <w:ind w:left="474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</w:pPr>
                      <w:r w:rsidRPr="00F954F7">
                        <w:rPr>
                          <w:rStyle w:val="lev1"/>
                          <w:rFonts w:ascii="Roboto Condensed" w:eastAsia="Roboto Condensed" w:hAnsi="Roboto Condensed" w:cs="Roboto Condensed"/>
                          <w:b/>
                          <w:bCs/>
                          <w:color w:val="FFFFFF"/>
                          <w:sz w:val="18"/>
                          <w:szCs w:val="18"/>
                          <w:lang w:val="fr-FR"/>
                        </w:rPr>
                        <w:t xml:space="preserve">Start e-FLE </w:t>
                      </w:r>
                      <w:r w:rsidRPr="00F954F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shd w:val="clear" w:color="auto" w:fill="auto"/>
                          <w:lang w:val="fr-FR"/>
                        </w:rPr>
                        <w:t>– Dispositif en ligne d'apprentissage français ayant obtenu un taux de satisfaction de 85 % auprès de public cible.</w:t>
                      </w:r>
                    </w:p>
                    <w:p w14:paraId="432DCF84" w14:textId="77777777" w:rsidR="0021315E" w:rsidRPr="00D237D3" w:rsidRDefault="0021315E" w:rsidP="00E92BF0">
                      <w:pPr>
                        <w:pStyle w:val="divdocumentulli"/>
                        <w:numPr>
                          <w:ilvl w:val="0"/>
                          <w:numId w:val="6"/>
                        </w:numPr>
                        <w:spacing w:after="240" w:line="280" w:lineRule="atLeast"/>
                        <w:ind w:left="474" w:right="600" w:hanging="223"/>
                        <w:rPr>
                          <w:rFonts w:ascii="Roboto Condensed" w:eastAsia="Roboto Condensed" w:hAnsi="Roboto Condensed" w:cs="Roboto Condensed"/>
                          <w:color w:val="FFFFFF"/>
                          <w:sz w:val="18"/>
                          <w:szCs w:val="18"/>
                          <w:lang w:val="fr-FR"/>
                        </w:rPr>
                      </w:pPr>
                      <w:proofErr w:type="spellStart"/>
                      <w:r w:rsidRPr="00D237D3">
                        <w:rPr>
                          <w:rFonts w:ascii="Roboto Condensed" w:hAnsi="Roboto Condensed"/>
                          <w:b/>
                          <w:color w:val="FFFFFF" w:themeColor="background1"/>
                          <w:sz w:val="18"/>
                        </w:rPr>
                        <w:t>Gestion-</w:t>
                      </w:r>
                      <w:proofErr w:type="gramStart"/>
                      <w:r w:rsidRPr="00D237D3">
                        <w:rPr>
                          <w:rFonts w:ascii="Roboto Condensed" w:hAnsi="Roboto Condensed"/>
                          <w:b/>
                          <w:color w:val="FFFFFF" w:themeColor="background1"/>
                          <w:sz w:val="18"/>
                        </w:rPr>
                        <w:t>Eccellenza</w:t>
                      </w:r>
                      <w:proofErr w:type="spellEnd"/>
                      <w:r w:rsidRPr="00D237D3">
                        <w:rPr>
                          <w:rFonts w:ascii="Roboto Condensed" w:hAnsi="Roboto Condensed"/>
                          <w:color w:val="FFFFFF" w:themeColor="background1"/>
                          <w:sz w:val="18"/>
                        </w:rPr>
                        <w:t xml:space="preserve"> :</w:t>
                      </w:r>
                      <w:proofErr w:type="gramEnd"/>
                      <w:r w:rsidRPr="00D237D3">
                        <w:rPr>
                          <w:rFonts w:ascii="Roboto Condensed" w:hAnsi="Roboto Condensed"/>
                          <w:color w:val="FFFFFF" w:themeColor="background1"/>
                          <w:sz w:val="18"/>
                        </w:rPr>
                        <w:t xml:space="preserve"> </w:t>
                      </w:r>
                      <w:proofErr w:type="spellStart"/>
                      <w:r w:rsidRPr="00D237D3">
                        <w:rPr>
                          <w:rFonts w:ascii="Roboto Condensed" w:hAnsi="Roboto Condensed"/>
                          <w:color w:val="FFFFFF" w:themeColor="background1"/>
                          <w:sz w:val="18"/>
                        </w:rPr>
                        <w:t>plateforme</w:t>
                      </w:r>
                      <w:proofErr w:type="spellEnd"/>
                      <w:r w:rsidRPr="00D237D3">
                        <w:rPr>
                          <w:rFonts w:ascii="Roboto Condensed" w:hAnsi="Roboto Condensed"/>
                          <w:color w:val="FFFFFF" w:themeColor="background1"/>
                          <w:sz w:val="18"/>
                        </w:rPr>
                        <w:t xml:space="preserve"> de </w:t>
                      </w:r>
                      <w:proofErr w:type="spellStart"/>
                      <w:r w:rsidRPr="00D237D3">
                        <w:rPr>
                          <w:rFonts w:ascii="Roboto Condensed" w:hAnsi="Roboto Condensed"/>
                          <w:color w:val="FFFFFF" w:themeColor="background1"/>
                          <w:sz w:val="18"/>
                        </w:rPr>
                        <w:t>gestion</w:t>
                      </w:r>
                      <w:proofErr w:type="spellEnd"/>
                      <w:r w:rsidRPr="00D237D3">
                        <w:rPr>
                          <w:rFonts w:ascii="Roboto Condensed" w:hAnsi="Roboto Condensed"/>
                          <w:color w:val="FFFFFF" w:themeColor="background1"/>
                          <w:sz w:val="18"/>
                        </w:rPr>
                        <w:t xml:space="preserve"> administrative et </w:t>
                      </w:r>
                      <w:proofErr w:type="spellStart"/>
                      <w:r w:rsidRPr="00D237D3">
                        <w:rPr>
                          <w:rFonts w:ascii="Roboto Condensed" w:hAnsi="Roboto Condensed"/>
                          <w:color w:val="FFFFFF" w:themeColor="background1"/>
                          <w:sz w:val="18"/>
                        </w:rPr>
                        <w:t>financière</w:t>
                      </w:r>
                      <w:proofErr w:type="spellEnd"/>
                      <w:r w:rsidRPr="00D237D3">
                        <w:rPr>
                          <w:rFonts w:ascii="Roboto Condensed" w:hAnsi="Roboto Condensed"/>
                          <w:color w:val="FFFFFF" w:themeColor="background1"/>
                          <w:sz w:val="18"/>
                        </w:rPr>
                        <w:t xml:space="preserve"> du </w:t>
                      </w:r>
                      <w:proofErr w:type="spellStart"/>
                      <w:r w:rsidRPr="00D237D3">
                        <w:rPr>
                          <w:rFonts w:ascii="Roboto Condensed" w:hAnsi="Roboto Condensed"/>
                          <w:color w:val="FFFFFF" w:themeColor="background1"/>
                          <w:sz w:val="18"/>
                        </w:rPr>
                        <w:t>centre</w:t>
                      </w:r>
                      <w:proofErr w:type="spellEnd"/>
                      <w:r w:rsidRPr="00D237D3">
                        <w:rPr>
                          <w:rFonts w:ascii="Roboto Condensed" w:hAnsi="Roboto Condensed"/>
                          <w:color w:val="FFFFFF" w:themeColor="background1"/>
                          <w:sz w:val="18"/>
                        </w:rPr>
                        <w:t xml:space="preserve"> </w:t>
                      </w:r>
                      <w:proofErr w:type="spellStart"/>
                      <w:r w:rsidRPr="00D237D3">
                        <w:rPr>
                          <w:rFonts w:ascii="Roboto Condensed" w:hAnsi="Roboto Condensed"/>
                          <w:color w:val="FFFFFF" w:themeColor="background1"/>
                          <w:sz w:val="18"/>
                        </w:rPr>
                        <w:t>L’Eccellenza</w:t>
                      </w:r>
                      <w:proofErr w:type="spellEnd"/>
                      <w:r w:rsidRPr="00D237D3">
                        <w:rPr>
                          <w:rFonts w:ascii="Roboto Condensed" w:hAnsi="Roboto Condensed"/>
                          <w:color w:val="FFFFFF" w:themeColor="background1"/>
                          <w:sz w:val="18"/>
                        </w:rPr>
                        <w:t>.</w:t>
                      </w:r>
                    </w:p>
                    <w:p w14:paraId="6AAB852F" w14:textId="48E0096F" w:rsidR="0021315E" w:rsidRPr="004163E2" w:rsidRDefault="0021315E" w:rsidP="004163E2">
                      <w:pPr>
                        <w:pStyle w:val="lefttitleborder"/>
                        <w:spacing w:line="276" w:lineRule="auto"/>
                        <w:ind w:right="600"/>
                        <w:rPr>
                          <w:rFonts w:ascii="Roboto Condensed" w:eastAsia="Roboto Condensed" w:hAnsi="Roboto Condensed" w:cs="Roboto Condensed"/>
                          <w:color w:val="FFFFFF" w:themeColor="background1"/>
                          <w:lang w:val="fr-FR"/>
                        </w:rPr>
                      </w:pPr>
                    </w:p>
                    <w:p w14:paraId="5EC86B72" w14:textId="77777777" w:rsidR="004163E2" w:rsidRPr="004163E2" w:rsidRDefault="004163E2" w:rsidP="004163E2">
                      <w:pPr>
                        <w:pStyle w:val="documentsectiontitle"/>
                        <w:spacing w:line="276" w:lineRule="auto"/>
                        <w:ind w:left="234" w:right="600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hd w:val="clear" w:color="auto" w:fill="auto"/>
                        </w:rPr>
                      </w:pPr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hd w:val="clear" w:color="auto" w:fill="auto"/>
                        </w:rPr>
                        <w:t>Langue</w:t>
                      </w:r>
                    </w:p>
                    <w:p w14:paraId="49CECA48" w14:textId="77777777" w:rsidR="004163E2" w:rsidRPr="004163E2" w:rsidRDefault="004163E2" w:rsidP="004163E2">
                      <w:pPr>
                        <w:pStyle w:val="divdocumentulli"/>
                        <w:numPr>
                          <w:ilvl w:val="0"/>
                          <w:numId w:val="5"/>
                        </w:numPr>
                        <w:pBdr>
                          <w:left w:val="none" w:sz="0" w:space="0" w:color="auto"/>
                        </w:pBdr>
                        <w:spacing w:line="276" w:lineRule="auto"/>
                        <w:ind w:left="474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</w:pPr>
                      <w:proofErr w:type="spellStart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>Français</w:t>
                      </w:r>
                      <w:proofErr w:type="spellEnd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 xml:space="preserve"> : Langue </w:t>
                      </w:r>
                      <w:proofErr w:type="spellStart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>maternelle</w:t>
                      </w:r>
                      <w:proofErr w:type="spellEnd"/>
                    </w:p>
                    <w:p w14:paraId="1D330C24" w14:textId="77777777" w:rsidR="004163E2" w:rsidRPr="004163E2" w:rsidRDefault="004163E2" w:rsidP="004163E2">
                      <w:pPr>
                        <w:pStyle w:val="divdocumentulli"/>
                        <w:numPr>
                          <w:ilvl w:val="0"/>
                          <w:numId w:val="5"/>
                        </w:numPr>
                        <w:spacing w:line="276" w:lineRule="auto"/>
                        <w:ind w:left="474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</w:pPr>
                      <w:proofErr w:type="spellStart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>Italien</w:t>
                      </w:r>
                      <w:proofErr w:type="spellEnd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 xml:space="preserve"> : C1</w:t>
                      </w:r>
                    </w:p>
                    <w:p w14:paraId="4A658EB4" w14:textId="77777777" w:rsidR="004163E2" w:rsidRPr="004163E2" w:rsidRDefault="004163E2" w:rsidP="004163E2">
                      <w:pPr>
                        <w:pStyle w:val="divdocumentulli"/>
                        <w:numPr>
                          <w:ilvl w:val="0"/>
                          <w:numId w:val="5"/>
                        </w:numPr>
                        <w:spacing w:after="240" w:line="276" w:lineRule="auto"/>
                        <w:ind w:left="474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</w:pPr>
                      <w:proofErr w:type="spellStart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>Anglais</w:t>
                      </w:r>
                      <w:proofErr w:type="spellEnd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 xml:space="preserve"> : B1</w:t>
                      </w:r>
                    </w:p>
                    <w:p w14:paraId="2A9CDC9E" w14:textId="77777777" w:rsidR="004163E2" w:rsidRDefault="004163E2" w:rsidP="004163E2">
                      <w:pPr>
                        <w:pStyle w:val="lefttitleborder"/>
                        <w:spacing w:line="276" w:lineRule="auto"/>
                        <w:ind w:right="600"/>
                        <w:rPr>
                          <w:rFonts w:ascii="Roboto Condensed" w:eastAsia="Roboto Condensed" w:hAnsi="Roboto Condensed" w:cs="Roboto Condensed"/>
                          <w:color w:val="FFFFFF" w:themeColor="background1"/>
                          <w:lang w:val="fr-FR"/>
                        </w:rPr>
                      </w:pPr>
                    </w:p>
                    <w:p w14:paraId="6CC91F44" w14:textId="693AEC07" w:rsidR="00D67227" w:rsidRPr="00D67227" w:rsidRDefault="00D67227" w:rsidP="00D67227">
                      <w:pPr>
                        <w:pStyle w:val="documentsectiontitle"/>
                        <w:spacing w:line="300" w:lineRule="atLeast"/>
                        <w:ind w:left="234" w:right="600"/>
                        <w:rPr>
                          <w:rFonts w:ascii="Roboto Condensed" w:eastAsia="Roboto Condensed" w:hAnsi="Roboto Condensed" w:cs="Roboto Condensed"/>
                          <w:color w:val="FFFFFF" w:themeColor="background1"/>
                        </w:rPr>
                      </w:pPr>
                      <w:r w:rsidRPr="00D67227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hd w:val="clear" w:color="auto" w:fill="auto"/>
                        </w:rPr>
                        <w:t>Centres d'intérêt</w:t>
                      </w:r>
                    </w:p>
                    <w:p w14:paraId="38CE5AD0" w14:textId="77777777" w:rsidR="004163E2" w:rsidRPr="004163E2" w:rsidRDefault="004163E2" w:rsidP="004163E2">
                      <w:pPr>
                        <w:pStyle w:val="divdocumentulli"/>
                        <w:numPr>
                          <w:ilvl w:val="0"/>
                          <w:numId w:val="7"/>
                        </w:numPr>
                        <w:pBdr>
                          <w:left w:val="none" w:sz="0" w:space="0" w:color="auto"/>
                        </w:pBdr>
                        <w:spacing w:line="276" w:lineRule="auto"/>
                        <w:ind w:left="474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</w:pPr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 xml:space="preserve">Montage </w:t>
                      </w:r>
                      <w:proofErr w:type="spellStart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>vidéo</w:t>
                      </w:r>
                      <w:proofErr w:type="spellEnd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 xml:space="preserve"> et audio</w:t>
                      </w:r>
                    </w:p>
                    <w:p w14:paraId="5F7EC004" w14:textId="77777777" w:rsidR="004163E2" w:rsidRPr="004163E2" w:rsidRDefault="004163E2" w:rsidP="004163E2">
                      <w:pPr>
                        <w:pStyle w:val="divdocumentulli"/>
                        <w:numPr>
                          <w:ilvl w:val="0"/>
                          <w:numId w:val="7"/>
                        </w:numPr>
                        <w:spacing w:line="276" w:lineRule="auto"/>
                        <w:ind w:left="474" w:right="600" w:hanging="223"/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</w:pPr>
                      <w:proofErr w:type="spellStart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>Infographie</w:t>
                      </w:r>
                      <w:proofErr w:type="spellEnd"/>
                    </w:p>
                    <w:p w14:paraId="61133468" w14:textId="3478B003" w:rsidR="004163E2" w:rsidRPr="004163E2" w:rsidRDefault="004163E2" w:rsidP="004163E2">
                      <w:pPr>
                        <w:pStyle w:val="divdocumentulli"/>
                        <w:numPr>
                          <w:ilvl w:val="0"/>
                          <w:numId w:val="7"/>
                        </w:numPr>
                        <w:spacing w:line="276" w:lineRule="auto"/>
                        <w:ind w:left="474" w:right="600" w:hanging="223"/>
                        <w:rPr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 xml:space="preserve">IA </w:t>
                      </w:r>
                      <w:proofErr w:type="spellStart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>générative</w:t>
                      </w:r>
                      <w:proofErr w:type="spellEnd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 xml:space="preserve"> et conception </w:t>
                      </w:r>
                      <w:proofErr w:type="spellStart"/>
                      <w:r w:rsidRPr="004163E2">
                        <w:rPr>
                          <w:rStyle w:val="documentdocumentleftcell"/>
                          <w:rFonts w:ascii="Roboto Condensed" w:eastAsia="Roboto Condensed" w:hAnsi="Roboto Condensed" w:cs="Roboto Condensed"/>
                          <w:color w:val="FFFFFF" w:themeColor="background1"/>
                          <w:sz w:val="18"/>
                          <w:szCs w:val="18"/>
                          <w:shd w:val="clear" w:color="auto" w:fill="auto"/>
                        </w:rPr>
                        <w:t>pédagogique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43EC1" w:rsidRPr="00D71603">
        <w:rPr>
          <w:rFonts w:ascii="Roboto Condensed" w:hAnsi="Roboto Condensed"/>
          <w:sz w:val="20"/>
          <w:szCs w:val="20"/>
          <w:lang w:val="fr-FR" w:eastAsia="fr-FR"/>
        </w:rPr>
        <w:t xml:space="preserve">Production de ressources pédagogiques numériques </w:t>
      </w:r>
    </w:p>
    <w:p w14:paraId="43FF7118" w14:textId="1477A042" w:rsidR="00943EC1" w:rsidRPr="00D71603" w:rsidRDefault="00943EC1" w:rsidP="00943EC1">
      <w:pPr>
        <w:pStyle w:val="Paragraphedeliste"/>
        <w:numPr>
          <w:ilvl w:val="0"/>
          <w:numId w:val="13"/>
        </w:numPr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 w:rsidRPr="00D71603">
        <w:rPr>
          <w:rFonts w:ascii="Roboto Condensed" w:hAnsi="Roboto Condensed"/>
          <w:sz w:val="20"/>
          <w:szCs w:val="20"/>
          <w:lang w:val="fr-FR" w:eastAsia="fr-FR"/>
        </w:rPr>
        <w:t>Maîtrise des modèles de conc</w:t>
      </w:r>
      <w:r>
        <w:rPr>
          <w:rFonts w:ascii="Roboto Condensed" w:hAnsi="Roboto Condensed"/>
          <w:sz w:val="20"/>
          <w:szCs w:val="20"/>
          <w:lang w:val="fr-FR" w:eastAsia="fr-FR"/>
        </w:rPr>
        <w:t>eption pédagogique (ADDIE…)</w:t>
      </w:r>
    </w:p>
    <w:p w14:paraId="39A27AEA" w14:textId="32F418D9" w:rsidR="00943EC1" w:rsidRDefault="00943EC1" w:rsidP="00943EC1">
      <w:pPr>
        <w:pStyle w:val="Paragraphedeliste"/>
        <w:numPr>
          <w:ilvl w:val="0"/>
          <w:numId w:val="13"/>
        </w:numPr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 w:rsidRPr="00D71603">
        <w:rPr>
          <w:rFonts w:ascii="Roboto Condensed" w:hAnsi="Roboto Condensed"/>
          <w:sz w:val="20"/>
          <w:szCs w:val="20"/>
          <w:lang w:val="fr-FR" w:eastAsia="fr-FR"/>
        </w:rPr>
        <w:t>Évaluation et amélioration des dispositifs de formation</w:t>
      </w:r>
    </w:p>
    <w:p w14:paraId="29522AA4" w14:textId="52DDC328" w:rsidR="00943EC1" w:rsidRPr="00D71603" w:rsidRDefault="00943EC1" w:rsidP="00943EC1">
      <w:pPr>
        <w:pStyle w:val="Paragraphedeliste"/>
        <w:numPr>
          <w:ilvl w:val="0"/>
          <w:numId w:val="13"/>
        </w:numPr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 w:rsidRPr="00D71603">
        <w:rPr>
          <w:rFonts w:ascii="Roboto Condensed" w:hAnsi="Roboto Condensed"/>
          <w:sz w:val="20"/>
          <w:szCs w:val="20"/>
          <w:lang w:val="fr-FR" w:eastAsia="fr-FR"/>
        </w:rPr>
        <w:t>Maîtrise des outils auteurs (</w:t>
      </w:r>
      <w:proofErr w:type="spellStart"/>
      <w:r w:rsidRPr="00D71603">
        <w:rPr>
          <w:rFonts w:ascii="Roboto Condensed" w:hAnsi="Roboto Condensed"/>
          <w:sz w:val="20"/>
          <w:szCs w:val="20"/>
          <w:lang w:val="fr-FR" w:eastAsia="fr-FR"/>
        </w:rPr>
        <w:t>Storyline</w:t>
      </w:r>
      <w:proofErr w:type="spellEnd"/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 360, Rise 360, </w:t>
      </w:r>
      <w:proofErr w:type="spellStart"/>
      <w:r w:rsidRPr="00D71603">
        <w:rPr>
          <w:rFonts w:ascii="Roboto Condensed" w:hAnsi="Roboto Condensed"/>
          <w:sz w:val="20"/>
          <w:szCs w:val="20"/>
          <w:lang w:val="fr-FR" w:eastAsia="fr-FR"/>
        </w:rPr>
        <w:t>Genially</w:t>
      </w:r>
      <w:proofErr w:type="spellEnd"/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, H5P, </w:t>
      </w:r>
      <w:proofErr w:type="spellStart"/>
      <w:r w:rsidRPr="00D71603">
        <w:rPr>
          <w:rFonts w:ascii="Roboto Condensed" w:hAnsi="Roboto Condensed"/>
          <w:sz w:val="20"/>
          <w:szCs w:val="20"/>
          <w:lang w:val="fr-FR" w:eastAsia="fr-FR"/>
        </w:rPr>
        <w:t>Canva</w:t>
      </w:r>
      <w:proofErr w:type="spellEnd"/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) </w:t>
      </w:r>
    </w:p>
    <w:p w14:paraId="503AA1EE" w14:textId="101D4A34" w:rsidR="00943EC1" w:rsidRPr="00D71603" w:rsidRDefault="00943EC1" w:rsidP="00943EC1">
      <w:pPr>
        <w:pStyle w:val="Paragraphedeliste"/>
        <w:numPr>
          <w:ilvl w:val="0"/>
          <w:numId w:val="13"/>
        </w:numPr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Maîtrise de Google </w:t>
      </w:r>
      <w:proofErr w:type="spellStart"/>
      <w:r w:rsidRPr="00D71603">
        <w:rPr>
          <w:rFonts w:ascii="Roboto Condensed" w:hAnsi="Roboto Condensed"/>
          <w:sz w:val="20"/>
          <w:szCs w:val="20"/>
          <w:lang w:val="fr-FR" w:eastAsia="fr-FR"/>
        </w:rPr>
        <w:t>Workspace</w:t>
      </w:r>
      <w:proofErr w:type="spellEnd"/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 et Microsoft 365 </w:t>
      </w:r>
    </w:p>
    <w:p w14:paraId="198B3B01" w14:textId="18664645" w:rsidR="00D67227" w:rsidRDefault="00943EC1" w:rsidP="00E3771E">
      <w:pPr>
        <w:pStyle w:val="Paragraphedeliste"/>
        <w:numPr>
          <w:ilvl w:val="0"/>
          <w:numId w:val="13"/>
        </w:numPr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 w:rsidRPr="00D71603">
        <w:rPr>
          <w:rFonts w:ascii="Roboto Condensed" w:hAnsi="Roboto Condensed"/>
          <w:sz w:val="20"/>
          <w:szCs w:val="20"/>
          <w:lang w:val="fr-FR" w:eastAsia="fr-FR"/>
        </w:rPr>
        <w:t xml:space="preserve">Utilisation de l'IA appliquée à la conception pédagogique </w:t>
      </w:r>
    </w:p>
    <w:p w14:paraId="426069D4" w14:textId="718CF64A" w:rsidR="00E3771E" w:rsidRDefault="00E3771E" w:rsidP="00E3771E">
      <w:pPr>
        <w:pStyle w:val="Paragraphedeliste"/>
        <w:spacing w:line="276" w:lineRule="auto"/>
        <w:ind w:left="5620"/>
        <w:textAlignment w:val="auto"/>
        <w:rPr>
          <w:rFonts w:ascii="Roboto Condensed" w:hAnsi="Roboto Condensed"/>
          <w:sz w:val="20"/>
          <w:szCs w:val="20"/>
          <w:lang w:val="fr-FR" w:eastAsia="fr-FR"/>
        </w:rPr>
      </w:pPr>
      <w:r>
        <w:rPr>
          <w:rFonts w:ascii="Roboto Condensed" w:hAnsi="Roboto Condensed"/>
          <w:noProof/>
          <w:sz w:val="20"/>
          <w:szCs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886EDF" wp14:editId="0FA7F6B4">
                <wp:simplePos x="0" y="0"/>
                <wp:positionH relativeFrom="column">
                  <wp:posOffset>2800350</wp:posOffset>
                </wp:positionH>
                <wp:positionV relativeFrom="paragraph">
                  <wp:posOffset>86995</wp:posOffset>
                </wp:positionV>
                <wp:extent cx="3057525" cy="257175"/>
                <wp:effectExtent l="0" t="0" r="9525" b="952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257175"/>
                        </a:xfrm>
                        <a:prstGeom prst="rect">
                          <a:avLst/>
                        </a:prstGeom>
                        <a:solidFill>
                          <a:srgbClr val="2B4C7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F3D53" w14:textId="66E3D45B" w:rsidR="00D67227" w:rsidRPr="00E3771E" w:rsidRDefault="00E3771E" w:rsidP="00D67227">
                            <w:pPr>
                              <w:jc w:val="center"/>
                              <w:rPr>
                                <w:rFonts w:ascii="Roboto Condensed" w:hAnsi="Roboto Condensed"/>
                                <w:b/>
                                <w:spacing w:val="20"/>
                                <w:sz w:val="22"/>
                                <w:szCs w:val="22"/>
                              </w:rPr>
                            </w:pPr>
                            <w:r w:rsidRPr="00E3771E">
                              <w:rPr>
                                <w:rFonts w:ascii="Roboto Condensed" w:hAnsi="Roboto Condensed"/>
                                <w:b/>
                                <w:spacing w:val="20"/>
                                <w:sz w:val="22"/>
                                <w:szCs w:val="22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86EDF" id="Rectangle 16" o:spid="_x0000_s1029" style="position:absolute;left:0;text-align:left;margin-left:220.5pt;margin-top:6.85pt;width:240.7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" fillcolor="#2b4c73" stroked="f" strokeweight="2pt">
                <v:textbox>
                  <w:txbxContent>
                    <w:p w14:paraId="464F3D53" w14:textId="66E3D45B" w:rsidR="00D67227" w:rsidRPr="00E3771E" w:rsidRDefault="00E3771E" w:rsidP="00D67227">
                      <w:pPr>
                        <w:jc w:val="center"/>
                        <w:rPr>
                          <w:rFonts w:ascii="Roboto Condensed" w:hAnsi="Roboto Condensed"/>
                          <w:b/>
                          <w:spacing w:val="20"/>
                          <w:sz w:val="22"/>
                          <w:szCs w:val="22"/>
                        </w:rPr>
                      </w:pPr>
                      <w:r w:rsidRPr="00E3771E">
                        <w:rPr>
                          <w:rFonts w:ascii="Roboto Condensed" w:hAnsi="Roboto Condensed"/>
                          <w:b/>
                          <w:spacing w:val="20"/>
                          <w:sz w:val="22"/>
                          <w:szCs w:val="22"/>
                        </w:rPr>
                        <w:t>EXPERIENCES PROFESSIONNELLES</w:t>
                      </w:r>
                    </w:p>
                  </w:txbxContent>
                </v:textbox>
              </v:rect>
            </w:pict>
          </mc:Fallback>
        </mc:AlternateContent>
      </w:r>
    </w:p>
    <w:p w14:paraId="07C8C06A" w14:textId="76889A1B" w:rsidR="00E3771E" w:rsidRPr="00E3771E" w:rsidRDefault="00E3771E" w:rsidP="00E3771E">
      <w:pPr>
        <w:pStyle w:val="Paragraphedeliste"/>
        <w:spacing w:line="276" w:lineRule="auto"/>
        <w:ind w:left="5620"/>
        <w:textAlignment w:val="auto"/>
        <w:rPr>
          <w:rStyle w:val="documentrightcell"/>
          <w:rFonts w:ascii="Roboto Condensed" w:hAnsi="Roboto Condensed"/>
          <w:sz w:val="20"/>
          <w:szCs w:val="20"/>
          <w:lang w:val="fr-FR" w:eastAsia="fr-FR"/>
        </w:rPr>
      </w:pPr>
    </w:p>
    <w:p w14:paraId="07E6DC45" w14:textId="77777777" w:rsidR="00943EC1" w:rsidRPr="00D67227" w:rsidRDefault="00943EC1" w:rsidP="00943EC1">
      <w:pPr>
        <w:pStyle w:val="documentright-boxlefttitleborder"/>
        <w:pBdr>
          <w:top w:val="single" w:sz="8" w:space="0" w:color="000000"/>
        </w:pBdr>
        <w:spacing w:line="276" w:lineRule="auto"/>
        <w:ind w:left="5040" w:right="500"/>
        <w:rPr>
          <w:rStyle w:val="documentrightcell"/>
          <w:rFonts w:ascii="Roboto Condensed" w:eastAsia="Roboto Condensed" w:hAnsi="Roboto Condensed" w:cs="Roboto Condensed"/>
          <w:color w:val="FFFFFF" w:themeColor="background1"/>
          <w:sz w:val="20"/>
          <w:szCs w:val="20"/>
          <w:lang w:val="fr-FR"/>
        </w:rPr>
      </w:pPr>
      <w:r w:rsidRPr="00D67227">
        <w:rPr>
          <w:rStyle w:val="documentrightcell"/>
          <w:rFonts w:ascii="Roboto Condensed" w:eastAsia="Roboto Condensed" w:hAnsi="Roboto Condensed" w:cs="Roboto Condensed"/>
          <w:color w:val="FFFFFF" w:themeColor="background1"/>
          <w:sz w:val="20"/>
          <w:szCs w:val="20"/>
          <w:lang w:val="fr-FR"/>
        </w:rPr>
        <w:t> </w:t>
      </w:r>
    </w:p>
    <w:p w14:paraId="0F614E19" w14:textId="77777777" w:rsidR="00943EC1" w:rsidRPr="00D71603" w:rsidRDefault="00943EC1" w:rsidP="00396A95">
      <w:pPr>
        <w:pStyle w:val="documentpaddedline"/>
        <w:spacing w:before="240" w:line="276" w:lineRule="auto"/>
        <w:ind w:left="5220" w:right="500"/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03/2025 - 02/2026 : </w:t>
      </w:r>
      <w:r w:rsidRPr="00D71603">
        <w:rPr>
          <w:rStyle w:val="span"/>
          <w:rFonts w:ascii="Roboto Condensed" w:eastAsia="Roboto Condensed" w:hAnsi="Roboto Condensed" w:cs="Roboto Condensed"/>
          <w:b/>
          <w:color w:val="000000"/>
          <w:sz w:val="20"/>
          <w:szCs w:val="20"/>
          <w:lang w:val="fr-FR"/>
        </w:rPr>
        <w:t>Ingénieur</w:t>
      </w:r>
      <w:r w:rsidRPr="00D71603">
        <w:rPr>
          <w:rStyle w:val="documenttxtBoldCharacter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 pédagogique numérique</w:t>
      </w:r>
    </w:p>
    <w:p w14:paraId="22FDD765" w14:textId="77777777" w:rsidR="00943EC1" w:rsidRPr="00D71603" w:rsidRDefault="00943EC1" w:rsidP="00E3771E">
      <w:pPr>
        <w:pStyle w:val="documentpaddedline"/>
        <w:spacing w:line="276" w:lineRule="auto"/>
        <w:ind w:left="4820" w:right="500" w:firstLine="400"/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</w:pPr>
      <w:r w:rsidRPr="00D71603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L’ECCELLENZA |</w:t>
      </w:r>
      <w:r w:rsidRPr="00D71603"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</w:t>
      </w:r>
      <w:r w:rsidRPr="00D71603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>Cameroun |</w:t>
      </w:r>
      <w:r w:rsidRPr="00D71603"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</w:t>
      </w:r>
      <w:r w:rsidRPr="00D71603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>CDD -12 mois</w:t>
      </w:r>
    </w:p>
    <w:p w14:paraId="7F3D0E03" w14:textId="77777777" w:rsidR="00943EC1" w:rsidRPr="00D71603" w:rsidRDefault="00943EC1" w:rsidP="00AC1B0C">
      <w:pPr>
        <w:pStyle w:val="divdocumentulli"/>
        <w:numPr>
          <w:ilvl w:val="0"/>
          <w:numId w:val="10"/>
        </w:numPr>
        <w:spacing w:line="276" w:lineRule="auto"/>
        <w:ind w:left="5529" w:right="500" w:hanging="292"/>
        <w:rPr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proofErr w:type="spellStart"/>
      <w:r w:rsidRPr="00D71603">
        <w:rPr>
          <w:rFonts w:ascii="Roboto Condensed" w:hAnsi="Roboto Condensed"/>
          <w:sz w:val="20"/>
          <w:szCs w:val="20"/>
        </w:rPr>
        <w:t>Concevoir</w:t>
      </w:r>
      <w:proofErr w:type="spellEnd"/>
      <w:r w:rsidRPr="00D71603">
        <w:rPr>
          <w:rFonts w:ascii="Roboto Condensed" w:hAnsi="Roboto Condensed"/>
          <w:sz w:val="20"/>
          <w:szCs w:val="20"/>
        </w:rPr>
        <w:t xml:space="preserve"> des </w:t>
      </w:r>
      <w:proofErr w:type="spellStart"/>
      <w:r w:rsidRPr="00D71603">
        <w:rPr>
          <w:rFonts w:ascii="Roboto Condensed" w:hAnsi="Roboto Condensed"/>
          <w:sz w:val="20"/>
          <w:szCs w:val="20"/>
        </w:rPr>
        <w:t>contenus</w:t>
      </w:r>
      <w:proofErr w:type="spellEnd"/>
      <w:r w:rsidRPr="00D71603">
        <w:rPr>
          <w:rFonts w:ascii="Roboto Condensed" w:hAnsi="Roboto Condensed"/>
          <w:sz w:val="20"/>
          <w:szCs w:val="20"/>
        </w:rPr>
        <w:t xml:space="preserve"> </w:t>
      </w:r>
      <w:proofErr w:type="spellStart"/>
      <w:r w:rsidRPr="00D71603">
        <w:rPr>
          <w:rFonts w:ascii="Roboto Condensed" w:hAnsi="Roboto Condensed"/>
          <w:sz w:val="20"/>
          <w:szCs w:val="20"/>
        </w:rPr>
        <w:t>pédagogiques</w:t>
      </w:r>
      <w:proofErr w:type="spellEnd"/>
      <w:r w:rsidRPr="00D71603">
        <w:rPr>
          <w:rFonts w:ascii="Roboto Condensed" w:hAnsi="Roboto Condensed"/>
          <w:sz w:val="20"/>
          <w:szCs w:val="20"/>
        </w:rPr>
        <w:t xml:space="preserve"> </w:t>
      </w:r>
      <w:proofErr w:type="spellStart"/>
      <w:r w:rsidRPr="00D71603">
        <w:rPr>
          <w:rFonts w:ascii="Roboto Condensed" w:hAnsi="Roboto Condensed"/>
          <w:sz w:val="20"/>
          <w:szCs w:val="20"/>
        </w:rPr>
        <w:t>multimédias</w:t>
      </w:r>
      <w:proofErr w:type="spellEnd"/>
    </w:p>
    <w:p w14:paraId="644F7E80" w14:textId="77777777" w:rsidR="00943EC1" w:rsidRPr="00D71603" w:rsidRDefault="00943EC1" w:rsidP="00AC1B0C">
      <w:pPr>
        <w:pStyle w:val="divdocumentulli"/>
        <w:numPr>
          <w:ilvl w:val="0"/>
          <w:numId w:val="10"/>
        </w:numPr>
        <w:spacing w:line="276" w:lineRule="auto"/>
        <w:ind w:left="5529" w:right="500" w:hanging="292"/>
        <w:rPr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Fonts w:ascii="Roboto Condensed" w:hAnsi="Roboto Condensed"/>
          <w:sz w:val="20"/>
          <w:szCs w:val="20"/>
        </w:rPr>
        <w:t xml:space="preserve">Former des </w:t>
      </w:r>
      <w:proofErr w:type="spellStart"/>
      <w:r w:rsidRPr="00D71603">
        <w:rPr>
          <w:rFonts w:ascii="Roboto Condensed" w:hAnsi="Roboto Condensed"/>
          <w:sz w:val="20"/>
          <w:szCs w:val="20"/>
        </w:rPr>
        <w:t>enseignants</w:t>
      </w:r>
      <w:proofErr w:type="spellEnd"/>
      <w:r w:rsidRPr="00D71603">
        <w:rPr>
          <w:rFonts w:ascii="Roboto Condensed" w:hAnsi="Roboto Condensed"/>
          <w:sz w:val="20"/>
          <w:szCs w:val="20"/>
        </w:rPr>
        <w:t xml:space="preserve"> à </w:t>
      </w:r>
      <w:proofErr w:type="spellStart"/>
      <w:r w:rsidRPr="00D71603">
        <w:rPr>
          <w:rFonts w:ascii="Roboto Condensed" w:hAnsi="Roboto Condensed"/>
          <w:sz w:val="20"/>
          <w:szCs w:val="20"/>
        </w:rPr>
        <w:t>l’utilisation</w:t>
      </w:r>
      <w:proofErr w:type="spellEnd"/>
      <w:r w:rsidRPr="00D71603">
        <w:rPr>
          <w:rFonts w:ascii="Roboto Condensed" w:hAnsi="Roboto Condensed"/>
          <w:sz w:val="20"/>
          <w:szCs w:val="20"/>
        </w:rPr>
        <w:t xml:space="preserve"> des </w:t>
      </w:r>
      <w:proofErr w:type="spellStart"/>
      <w:r w:rsidRPr="00D71603">
        <w:rPr>
          <w:rFonts w:ascii="Roboto Condensed" w:hAnsi="Roboto Condensed"/>
          <w:sz w:val="20"/>
          <w:szCs w:val="20"/>
        </w:rPr>
        <w:t>outils</w:t>
      </w:r>
      <w:proofErr w:type="spellEnd"/>
      <w:r w:rsidRPr="00D71603">
        <w:rPr>
          <w:rFonts w:ascii="Roboto Condensed" w:hAnsi="Roboto Condensed"/>
          <w:sz w:val="20"/>
          <w:szCs w:val="20"/>
        </w:rPr>
        <w:t xml:space="preserve"> </w:t>
      </w:r>
      <w:proofErr w:type="spellStart"/>
      <w:r w:rsidRPr="00D71603">
        <w:rPr>
          <w:rFonts w:ascii="Roboto Condensed" w:hAnsi="Roboto Condensed"/>
          <w:sz w:val="20"/>
          <w:szCs w:val="20"/>
        </w:rPr>
        <w:t>digitaux</w:t>
      </w:r>
      <w:proofErr w:type="spellEnd"/>
      <w:r w:rsidRPr="00D71603">
        <w:rPr>
          <w:rFonts w:ascii="Roboto Condensed" w:hAnsi="Roboto Condensed"/>
          <w:sz w:val="20"/>
          <w:szCs w:val="20"/>
        </w:rPr>
        <w:t>.</w:t>
      </w:r>
    </w:p>
    <w:p w14:paraId="58B4E69D" w14:textId="77777777" w:rsidR="00943EC1" w:rsidRPr="00D71603" w:rsidRDefault="00943EC1" w:rsidP="00AC1B0C">
      <w:pPr>
        <w:pStyle w:val="divdocumentulli"/>
        <w:numPr>
          <w:ilvl w:val="0"/>
          <w:numId w:val="10"/>
        </w:numPr>
        <w:spacing w:line="276" w:lineRule="auto"/>
        <w:ind w:left="5529" w:right="500" w:hanging="292"/>
        <w:rPr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proofErr w:type="spellStart"/>
      <w:r w:rsidRPr="00D71603">
        <w:rPr>
          <w:rFonts w:ascii="Roboto Condensed" w:hAnsi="Roboto Condensed"/>
          <w:sz w:val="20"/>
          <w:szCs w:val="20"/>
        </w:rPr>
        <w:t>Mettre</w:t>
      </w:r>
      <w:proofErr w:type="spellEnd"/>
      <w:r w:rsidRPr="00D71603">
        <w:rPr>
          <w:rFonts w:ascii="Roboto Condensed" w:hAnsi="Roboto Condensed"/>
          <w:sz w:val="20"/>
          <w:szCs w:val="20"/>
        </w:rPr>
        <w:t xml:space="preserve"> en place de </w:t>
      </w:r>
      <w:proofErr w:type="spellStart"/>
      <w:r w:rsidRPr="00D71603">
        <w:rPr>
          <w:rFonts w:ascii="Roboto Condensed" w:hAnsi="Roboto Condensed"/>
          <w:sz w:val="20"/>
          <w:szCs w:val="20"/>
        </w:rPr>
        <w:t>dispositifs</w:t>
      </w:r>
      <w:proofErr w:type="spellEnd"/>
      <w:r w:rsidRPr="00D71603">
        <w:rPr>
          <w:rFonts w:ascii="Roboto Condensed" w:hAnsi="Roboto Condensed"/>
          <w:sz w:val="20"/>
          <w:szCs w:val="20"/>
        </w:rPr>
        <w:t xml:space="preserve"> </w:t>
      </w:r>
      <w:proofErr w:type="spellStart"/>
      <w:r w:rsidRPr="00D71603">
        <w:rPr>
          <w:rFonts w:ascii="Roboto Condensed" w:hAnsi="Roboto Condensed"/>
          <w:sz w:val="20"/>
          <w:szCs w:val="20"/>
        </w:rPr>
        <w:t>d’apprentissage</w:t>
      </w:r>
      <w:proofErr w:type="spellEnd"/>
      <w:r w:rsidRPr="00D71603">
        <w:rPr>
          <w:rFonts w:ascii="Roboto Condensed" w:hAnsi="Roboto Condensed"/>
          <w:sz w:val="20"/>
          <w:szCs w:val="20"/>
        </w:rPr>
        <w:t xml:space="preserve"> en </w:t>
      </w:r>
      <w:proofErr w:type="spellStart"/>
      <w:r w:rsidRPr="00D71603">
        <w:rPr>
          <w:rFonts w:ascii="Roboto Condensed" w:hAnsi="Roboto Condensed"/>
          <w:sz w:val="20"/>
          <w:szCs w:val="20"/>
        </w:rPr>
        <w:t>ligne</w:t>
      </w:r>
      <w:proofErr w:type="spellEnd"/>
      <w:r w:rsidRPr="00D71603">
        <w:rPr>
          <w:rFonts w:ascii="Roboto Condensed" w:hAnsi="Roboto Condensed"/>
          <w:sz w:val="20"/>
          <w:szCs w:val="20"/>
        </w:rPr>
        <w:t>.</w:t>
      </w:r>
    </w:p>
    <w:p w14:paraId="2F000761" w14:textId="77777777" w:rsidR="00943EC1" w:rsidRPr="00D71603" w:rsidRDefault="00943EC1" w:rsidP="00AC1B0C">
      <w:pPr>
        <w:pStyle w:val="divdocumentulli"/>
        <w:numPr>
          <w:ilvl w:val="0"/>
          <w:numId w:val="10"/>
        </w:numPr>
        <w:spacing w:line="276" w:lineRule="auto"/>
        <w:ind w:left="5529" w:right="500" w:hanging="292"/>
        <w:rPr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Fonts w:ascii="Roboto Condensed" w:hAnsi="Roboto Condensed"/>
          <w:sz w:val="20"/>
          <w:szCs w:val="20"/>
        </w:rPr>
        <w:t xml:space="preserve">Assistance technique </w:t>
      </w:r>
      <w:proofErr w:type="gramStart"/>
      <w:r w:rsidRPr="00D71603">
        <w:rPr>
          <w:rFonts w:ascii="Roboto Condensed" w:hAnsi="Roboto Condensed"/>
          <w:sz w:val="20"/>
          <w:szCs w:val="20"/>
        </w:rPr>
        <w:t>et</w:t>
      </w:r>
      <w:proofErr w:type="gramEnd"/>
      <w:r w:rsidRPr="00D71603">
        <w:rPr>
          <w:rFonts w:ascii="Roboto Condensed" w:hAnsi="Roboto Condensed"/>
          <w:sz w:val="20"/>
          <w:szCs w:val="20"/>
        </w:rPr>
        <w:t xml:space="preserve"> </w:t>
      </w:r>
      <w:proofErr w:type="spellStart"/>
      <w:r w:rsidRPr="00D71603">
        <w:rPr>
          <w:rFonts w:ascii="Roboto Condensed" w:hAnsi="Roboto Condensed"/>
          <w:sz w:val="20"/>
          <w:szCs w:val="20"/>
        </w:rPr>
        <w:t>suivi</w:t>
      </w:r>
      <w:proofErr w:type="spellEnd"/>
      <w:r w:rsidRPr="00D71603">
        <w:rPr>
          <w:rFonts w:ascii="Roboto Condensed" w:hAnsi="Roboto Condensed"/>
          <w:sz w:val="20"/>
          <w:szCs w:val="20"/>
        </w:rPr>
        <w:t xml:space="preserve"> des </w:t>
      </w:r>
      <w:proofErr w:type="spellStart"/>
      <w:r w:rsidRPr="00D71603">
        <w:rPr>
          <w:rFonts w:ascii="Roboto Condensed" w:hAnsi="Roboto Condensed"/>
          <w:sz w:val="20"/>
          <w:szCs w:val="20"/>
        </w:rPr>
        <w:t>apprenants</w:t>
      </w:r>
      <w:proofErr w:type="spellEnd"/>
      <w:r w:rsidRPr="00D71603">
        <w:rPr>
          <w:rFonts w:ascii="Roboto Condensed" w:hAnsi="Roboto Condensed"/>
          <w:sz w:val="20"/>
          <w:szCs w:val="20"/>
        </w:rPr>
        <w:t>.</w:t>
      </w:r>
    </w:p>
    <w:p w14:paraId="2F27CEC2" w14:textId="77777777" w:rsidR="00943EC1" w:rsidRPr="00D71603" w:rsidRDefault="00943EC1" w:rsidP="00AC1B0C">
      <w:pPr>
        <w:pStyle w:val="divdocumentulli"/>
        <w:numPr>
          <w:ilvl w:val="0"/>
          <w:numId w:val="10"/>
        </w:numPr>
        <w:spacing w:line="276" w:lineRule="auto"/>
        <w:ind w:left="5529" w:right="500" w:hanging="292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Fonts w:ascii="Roboto Condensed" w:hAnsi="Roboto Condensed"/>
          <w:sz w:val="20"/>
          <w:szCs w:val="20"/>
        </w:rPr>
        <w:t xml:space="preserve">Contribution à la </w:t>
      </w:r>
      <w:proofErr w:type="spellStart"/>
      <w:r w:rsidRPr="00D71603">
        <w:rPr>
          <w:rFonts w:ascii="Roboto Condensed" w:hAnsi="Roboto Condensed"/>
          <w:sz w:val="20"/>
          <w:szCs w:val="20"/>
        </w:rPr>
        <w:t>digitalisation</w:t>
      </w:r>
      <w:proofErr w:type="spellEnd"/>
      <w:r w:rsidRPr="00D71603">
        <w:rPr>
          <w:rFonts w:ascii="Roboto Condensed" w:hAnsi="Roboto Condensed"/>
          <w:sz w:val="20"/>
          <w:szCs w:val="20"/>
        </w:rPr>
        <w:t xml:space="preserve"> des services du </w:t>
      </w:r>
      <w:proofErr w:type="spellStart"/>
      <w:r w:rsidRPr="00D71603">
        <w:rPr>
          <w:rFonts w:ascii="Roboto Condensed" w:hAnsi="Roboto Condensed"/>
          <w:sz w:val="20"/>
          <w:szCs w:val="20"/>
        </w:rPr>
        <w:t>centre</w:t>
      </w:r>
      <w:proofErr w:type="spellEnd"/>
      <w:r w:rsidRPr="00D71603">
        <w:rPr>
          <w:rFonts w:ascii="Roboto Condensed" w:hAnsi="Roboto Condensed"/>
          <w:sz w:val="20"/>
          <w:szCs w:val="20"/>
        </w:rPr>
        <w:t>.</w:t>
      </w:r>
    </w:p>
    <w:p w14:paraId="2533BCFF" w14:textId="44F8DE45" w:rsidR="00943EC1" w:rsidRPr="00D71603" w:rsidRDefault="002A0B50" w:rsidP="00396A95">
      <w:pPr>
        <w:pStyle w:val="documentpaddedline"/>
        <w:spacing w:before="240" w:line="276" w:lineRule="auto"/>
        <w:ind w:left="5220" w:right="500"/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09/2024 - 09/2025</w:t>
      </w:r>
      <w:bookmarkStart w:id="0" w:name="_GoBack"/>
      <w:bookmarkEnd w:id="0"/>
      <w:r w:rsidR="00943EC1"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 : </w:t>
      </w:r>
      <w:r w:rsidR="00943EC1" w:rsidRPr="00D71603">
        <w:rPr>
          <w:rStyle w:val="documenttxtBoldCharacter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Assistant chef de projet e-learning</w:t>
      </w:r>
    </w:p>
    <w:p w14:paraId="4CE65847" w14:textId="77777777" w:rsidR="00943EC1" w:rsidRPr="00D71603" w:rsidRDefault="00943EC1" w:rsidP="00943EC1">
      <w:pPr>
        <w:pStyle w:val="documentpaddedline"/>
        <w:spacing w:line="276" w:lineRule="auto"/>
        <w:ind w:left="5220" w:right="500"/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</w:pPr>
      <w:proofErr w:type="spellStart"/>
      <w:r w:rsidRPr="00D71603">
        <w:rPr>
          <w:rStyle w:val="documenttxtBoldCharacter"/>
          <w:rFonts w:ascii="Roboto Condensed" w:eastAsia="Roboto Condensed" w:hAnsi="Roboto Condensed" w:cs="Roboto Condensed"/>
          <w:b w:val="0"/>
          <w:bCs w:val="0"/>
          <w:i/>
          <w:iCs/>
          <w:color w:val="000000"/>
          <w:sz w:val="20"/>
          <w:szCs w:val="20"/>
          <w:lang w:val="fr-FR"/>
        </w:rPr>
        <w:t>Kwark</w:t>
      </w:r>
      <w:proofErr w:type="spellEnd"/>
      <w:r w:rsidRPr="00D71603">
        <w:rPr>
          <w:rStyle w:val="documenttxtBoldCharacter"/>
          <w:rFonts w:ascii="Roboto Condensed" w:eastAsia="Roboto Condensed" w:hAnsi="Roboto Condensed" w:cs="Roboto Condensed"/>
          <w:b w:val="0"/>
          <w:bCs w:val="0"/>
          <w:i/>
          <w:iCs/>
          <w:color w:val="000000"/>
          <w:sz w:val="20"/>
          <w:szCs w:val="20"/>
          <w:lang w:val="fr-FR"/>
        </w:rPr>
        <w:t xml:space="preserve"> Education</w:t>
      </w:r>
      <w:r w:rsidRPr="00D71603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|</w:t>
      </w:r>
      <w:r w:rsidRPr="00D71603"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</w:t>
      </w:r>
      <w:r w:rsidRPr="00D71603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>Paris |</w:t>
      </w:r>
      <w:r w:rsidRPr="00D71603"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</w:t>
      </w:r>
      <w:r w:rsidRPr="00D71603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>Contrat de professionnalisation</w:t>
      </w:r>
    </w:p>
    <w:p w14:paraId="3BD58D3C" w14:textId="77777777" w:rsidR="00943EC1" w:rsidRPr="00D71603" w:rsidRDefault="00943EC1" w:rsidP="00AC1B0C">
      <w:pPr>
        <w:pStyle w:val="divdocumentulli"/>
        <w:numPr>
          <w:ilvl w:val="0"/>
          <w:numId w:val="8"/>
        </w:numPr>
        <w:spacing w:line="276" w:lineRule="auto"/>
        <w:ind w:left="5529" w:right="500" w:hanging="284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Créer et intégrer des contenus pédagogiques sur la plateforme T-BOOK.</w:t>
      </w:r>
    </w:p>
    <w:p w14:paraId="0A9810CA" w14:textId="77777777" w:rsidR="00943EC1" w:rsidRPr="00D71603" w:rsidRDefault="00943EC1" w:rsidP="00AC1B0C">
      <w:pPr>
        <w:pStyle w:val="divdocumentulli"/>
        <w:numPr>
          <w:ilvl w:val="0"/>
          <w:numId w:val="8"/>
        </w:numPr>
        <w:spacing w:line="276" w:lineRule="auto"/>
        <w:ind w:left="5529" w:right="500" w:hanging="284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Gérer les projets et veiller au respect des délais.</w:t>
      </w:r>
    </w:p>
    <w:p w14:paraId="06C8CEA2" w14:textId="77777777" w:rsidR="00943EC1" w:rsidRPr="00D71603" w:rsidRDefault="00943EC1" w:rsidP="00AC1B0C">
      <w:pPr>
        <w:pStyle w:val="divdocumentulli"/>
        <w:numPr>
          <w:ilvl w:val="0"/>
          <w:numId w:val="8"/>
        </w:numPr>
        <w:spacing w:line="276" w:lineRule="auto"/>
        <w:ind w:left="5529" w:right="500" w:hanging="284"/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Rendre compte de l'avancement des projets aux superviseurs.</w:t>
      </w:r>
    </w:p>
    <w:p w14:paraId="60ABC7A2" w14:textId="77777777" w:rsidR="00943EC1" w:rsidRPr="00D71603" w:rsidRDefault="00943EC1" w:rsidP="00943EC1">
      <w:pPr>
        <w:pStyle w:val="documentpaddedline"/>
        <w:spacing w:before="240" w:line="276" w:lineRule="auto"/>
        <w:ind w:left="5220" w:right="500"/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03/2024 - 08/2024 : </w:t>
      </w:r>
      <w:r w:rsidRPr="00D71603">
        <w:rPr>
          <w:rStyle w:val="span"/>
          <w:rFonts w:ascii="Roboto Condensed" w:eastAsia="Roboto Condensed" w:hAnsi="Roboto Condensed" w:cs="Roboto Condensed"/>
          <w:b/>
          <w:color w:val="000000"/>
          <w:sz w:val="20"/>
          <w:szCs w:val="20"/>
          <w:lang w:val="fr-FR"/>
        </w:rPr>
        <w:t>Concepteur</w:t>
      </w:r>
      <w:r w:rsidRPr="00D71603">
        <w:rPr>
          <w:rStyle w:val="documenttxtBoldCharacter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 pédagogique e-learning</w:t>
      </w:r>
    </w:p>
    <w:p w14:paraId="39168731" w14:textId="77777777" w:rsidR="00943EC1" w:rsidRPr="00D71603" w:rsidRDefault="00943EC1" w:rsidP="00943EC1">
      <w:pPr>
        <w:pStyle w:val="documentpaddedline"/>
        <w:spacing w:line="276" w:lineRule="auto"/>
        <w:ind w:left="5220" w:right="500"/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</w:pPr>
      <w:r w:rsidRPr="00D71603">
        <w:rPr>
          <w:rStyle w:val="documenttxtBoldCharacter"/>
          <w:rFonts w:ascii="Roboto Condensed" w:eastAsia="Roboto Condensed" w:hAnsi="Roboto Condensed" w:cs="Roboto Condensed"/>
          <w:b w:val="0"/>
          <w:bCs w:val="0"/>
          <w:i/>
          <w:iCs/>
          <w:color w:val="000000"/>
          <w:sz w:val="20"/>
          <w:szCs w:val="20"/>
          <w:lang w:val="fr-FR"/>
        </w:rPr>
        <w:t>Centre Universitaire d'études Françaises (CUEF)</w:t>
      </w:r>
      <w:r w:rsidRPr="00D71603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|</w:t>
      </w:r>
      <w:r w:rsidRPr="00D71603"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</w:t>
      </w:r>
      <w:r w:rsidRPr="00D71603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>Grenoble |</w:t>
      </w:r>
      <w:r w:rsidRPr="00D71603"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</w:t>
      </w:r>
      <w:r w:rsidRPr="00D71603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>Stage</w:t>
      </w:r>
    </w:p>
    <w:p w14:paraId="304D2783" w14:textId="77777777" w:rsidR="00943EC1" w:rsidRPr="00D71603" w:rsidRDefault="00943EC1" w:rsidP="00943EC1">
      <w:pPr>
        <w:pStyle w:val="divdocumentulli"/>
        <w:numPr>
          <w:ilvl w:val="0"/>
          <w:numId w:val="9"/>
        </w:numPr>
        <w:spacing w:line="276" w:lineRule="auto"/>
        <w:ind w:left="5460" w:right="500" w:hanging="223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Concevoir un dispositif de 4 modules d'apprentissage du français en ligne. </w:t>
      </w:r>
    </w:p>
    <w:p w14:paraId="1AF195B9" w14:textId="77777777" w:rsidR="00943EC1" w:rsidRPr="00D71603" w:rsidRDefault="00943EC1" w:rsidP="00943EC1">
      <w:pPr>
        <w:pStyle w:val="divdocumentulli"/>
        <w:numPr>
          <w:ilvl w:val="0"/>
          <w:numId w:val="9"/>
        </w:numPr>
        <w:spacing w:line="276" w:lineRule="auto"/>
        <w:ind w:left="5460" w:right="500" w:hanging="223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Créer et intégrer des contenus pédagogiques multimédias sur l’outil auteur. </w:t>
      </w:r>
    </w:p>
    <w:p w14:paraId="41099879" w14:textId="77777777" w:rsidR="00943EC1" w:rsidRPr="00D71603" w:rsidRDefault="00943EC1" w:rsidP="00943EC1">
      <w:pPr>
        <w:pStyle w:val="divdocumentulli"/>
        <w:numPr>
          <w:ilvl w:val="0"/>
          <w:numId w:val="9"/>
        </w:numPr>
        <w:spacing w:line="276" w:lineRule="auto"/>
        <w:ind w:left="5460" w:right="500" w:hanging="223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Déployer les modules interactifs sur la plateforme LMS. </w:t>
      </w:r>
    </w:p>
    <w:p w14:paraId="282B31A0" w14:textId="77777777" w:rsidR="00943EC1" w:rsidRPr="00D71603" w:rsidRDefault="00943EC1" w:rsidP="00943EC1">
      <w:pPr>
        <w:pStyle w:val="divdocumentulli"/>
        <w:numPr>
          <w:ilvl w:val="0"/>
          <w:numId w:val="9"/>
        </w:numPr>
        <w:spacing w:line="276" w:lineRule="auto"/>
        <w:ind w:left="5460" w:right="500" w:hanging="223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Tester et améliorer les modules en fonction des retours utilisateurs. </w:t>
      </w:r>
    </w:p>
    <w:p w14:paraId="35AC3D76" w14:textId="4C64D557" w:rsidR="00E3771E" w:rsidRPr="00B83336" w:rsidRDefault="00943EC1" w:rsidP="00B83336">
      <w:pPr>
        <w:pStyle w:val="divdocumentulli"/>
        <w:numPr>
          <w:ilvl w:val="0"/>
          <w:numId w:val="9"/>
        </w:numPr>
        <w:spacing w:line="276" w:lineRule="auto"/>
        <w:ind w:left="5460" w:right="500" w:hanging="223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Suivre l'avancement du projet et </w:t>
      </w:r>
      <w:r w:rsidR="00E3771E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rendre compte à la responsable.</w:t>
      </w:r>
    </w:p>
    <w:p w14:paraId="6D94931D" w14:textId="034A25E1" w:rsidR="005D0A93" w:rsidRPr="00D71603" w:rsidRDefault="005D0A93" w:rsidP="005D0A93">
      <w:pPr>
        <w:pStyle w:val="documentpaddedline"/>
        <w:spacing w:before="240" w:line="276" w:lineRule="auto"/>
        <w:ind w:left="5220" w:right="500"/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03/2018 - 08/2022</w:t>
      </w: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 : </w:t>
      </w:r>
      <w:r w:rsidR="00B83336">
        <w:rPr>
          <w:rStyle w:val="span"/>
          <w:rFonts w:ascii="Roboto Condensed" w:eastAsia="Roboto Condensed" w:hAnsi="Roboto Condensed" w:cs="Roboto Condensed"/>
          <w:b/>
          <w:color w:val="000000"/>
          <w:sz w:val="20"/>
          <w:szCs w:val="20"/>
          <w:lang w:val="fr-FR"/>
        </w:rPr>
        <w:t xml:space="preserve">Enseignant </w:t>
      </w:r>
      <w:proofErr w:type="gramStart"/>
      <w:r w:rsidR="00B83336">
        <w:rPr>
          <w:rStyle w:val="span"/>
          <w:rFonts w:ascii="Roboto Condensed" w:eastAsia="Roboto Condensed" w:hAnsi="Roboto Condensed" w:cs="Roboto Condensed"/>
          <w:b/>
          <w:color w:val="000000"/>
          <w:sz w:val="20"/>
          <w:szCs w:val="20"/>
          <w:lang w:val="fr-FR"/>
        </w:rPr>
        <w:t>d’italien</w:t>
      </w:r>
      <w:proofErr w:type="gramEnd"/>
      <w:r w:rsidR="00B83336">
        <w:rPr>
          <w:rStyle w:val="span"/>
          <w:rFonts w:ascii="Roboto Condensed" w:eastAsia="Roboto Condensed" w:hAnsi="Roboto Condensed" w:cs="Roboto Condensed"/>
          <w:b/>
          <w:color w:val="000000"/>
          <w:sz w:val="20"/>
          <w:szCs w:val="20"/>
          <w:lang w:val="fr-FR"/>
        </w:rPr>
        <w:t xml:space="preserve"> langue étrangère </w:t>
      </w:r>
    </w:p>
    <w:p w14:paraId="77DCA07D" w14:textId="310EE94D" w:rsidR="005D0A93" w:rsidRPr="00D71603" w:rsidRDefault="00B83336" w:rsidP="005D0A93">
      <w:pPr>
        <w:pStyle w:val="documentpaddedline"/>
        <w:spacing w:line="276" w:lineRule="auto"/>
        <w:ind w:left="5220" w:right="500"/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</w:pPr>
      <w:r>
        <w:rPr>
          <w:rStyle w:val="documenttxtBoldCharacter"/>
          <w:rFonts w:ascii="Roboto Condensed" w:eastAsia="Roboto Condensed" w:hAnsi="Roboto Condensed" w:cs="Roboto Condensed"/>
          <w:b w:val="0"/>
          <w:bCs w:val="0"/>
          <w:i/>
          <w:iCs/>
          <w:color w:val="000000"/>
          <w:sz w:val="20"/>
          <w:szCs w:val="20"/>
          <w:lang w:val="fr-FR"/>
        </w:rPr>
        <w:t xml:space="preserve">Lycée classique et moderne de </w:t>
      </w:r>
      <w:proofErr w:type="spellStart"/>
      <w:r>
        <w:rPr>
          <w:rStyle w:val="documenttxtBoldCharacter"/>
          <w:rFonts w:ascii="Roboto Condensed" w:eastAsia="Roboto Condensed" w:hAnsi="Roboto Condensed" w:cs="Roboto Condensed"/>
          <w:b w:val="0"/>
          <w:bCs w:val="0"/>
          <w:i/>
          <w:iCs/>
          <w:color w:val="000000"/>
          <w:sz w:val="20"/>
          <w:szCs w:val="20"/>
          <w:lang w:val="fr-FR"/>
        </w:rPr>
        <w:t>Ngaoundéré</w:t>
      </w:r>
      <w:proofErr w:type="spellEnd"/>
      <w:r w:rsidR="005D0A93" w:rsidRPr="00D71603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|</w:t>
      </w:r>
      <w:r w:rsidR="005D0A93" w:rsidRPr="00D71603"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</w:t>
      </w:r>
      <w:r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>Cameroun</w:t>
      </w:r>
      <w:r w:rsidR="005D0A93" w:rsidRPr="00D71603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|</w:t>
      </w:r>
      <w:r w:rsidR="005D0A93" w:rsidRPr="00D71603"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</w:t>
      </w:r>
      <w:r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>CDI</w:t>
      </w:r>
    </w:p>
    <w:p w14:paraId="6605DD69" w14:textId="0DB22037" w:rsidR="005D0A93" w:rsidRPr="00D71603" w:rsidRDefault="00B83336" w:rsidP="005D0A93">
      <w:pPr>
        <w:pStyle w:val="divdocumentulli"/>
        <w:numPr>
          <w:ilvl w:val="0"/>
          <w:numId w:val="9"/>
        </w:numPr>
        <w:spacing w:line="276" w:lineRule="auto"/>
        <w:ind w:left="5460" w:right="500" w:hanging="223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Préparer et dispenser des cours conformément au programme officiel</w:t>
      </w:r>
      <w:r w:rsidR="005D0A93"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. </w:t>
      </w:r>
    </w:p>
    <w:p w14:paraId="0A0BE4AF" w14:textId="58B56E17" w:rsidR="005D0A93" w:rsidRDefault="00B83336" w:rsidP="005D0A93">
      <w:pPr>
        <w:pStyle w:val="divdocumentulli"/>
        <w:numPr>
          <w:ilvl w:val="0"/>
          <w:numId w:val="9"/>
        </w:numPr>
        <w:spacing w:line="276" w:lineRule="auto"/>
        <w:ind w:left="5460" w:right="500" w:hanging="223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Concevoir des supports pédagogiques variés et innovant</w:t>
      </w:r>
      <w:r w:rsidR="005D0A93"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. </w:t>
      </w:r>
    </w:p>
    <w:p w14:paraId="104A0658" w14:textId="1CAAEDC5" w:rsidR="00AC1B0C" w:rsidRPr="00D71603" w:rsidRDefault="00AC1B0C" w:rsidP="005D0A93">
      <w:pPr>
        <w:pStyle w:val="divdocumentulli"/>
        <w:numPr>
          <w:ilvl w:val="0"/>
          <w:numId w:val="9"/>
        </w:numPr>
        <w:spacing w:line="276" w:lineRule="auto"/>
        <w:ind w:left="5460" w:right="500" w:hanging="223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Gestion de la classe</w:t>
      </w:r>
    </w:p>
    <w:p w14:paraId="0550B165" w14:textId="3B16CA0F" w:rsidR="005D0A93" w:rsidRPr="00D71603" w:rsidRDefault="00B83336" w:rsidP="005D0A93">
      <w:pPr>
        <w:pStyle w:val="divdocumentulli"/>
        <w:numPr>
          <w:ilvl w:val="0"/>
          <w:numId w:val="9"/>
        </w:numPr>
        <w:spacing w:line="276" w:lineRule="auto"/>
        <w:ind w:left="5460" w:right="500" w:hanging="223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Suivre et évaluer le progrès des élèves</w:t>
      </w:r>
      <w:r w:rsidR="005D0A93"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. </w:t>
      </w:r>
    </w:p>
    <w:p w14:paraId="03B21C6D" w14:textId="6CD70790" w:rsidR="005D0A93" w:rsidRPr="00AC1B0C" w:rsidRDefault="00B83336" w:rsidP="00AC1B0C">
      <w:pPr>
        <w:pStyle w:val="divdocumentulli"/>
        <w:numPr>
          <w:ilvl w:val="0"/>
          <w:numId w:val="9"/>
        </w:numPr>
        <w:spacing w:line="276" w:lineRule="auto"/>
        <w:ind w:left="5460" w:right="500" w:hanging="223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Coordonner et animer les activités du département d’italien</w:t>
      </w:r>
      <w:r w:rsidR="005D0A93"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.</w:t>
      </w:r>
      <w:r w:rsidR="005D0A93" w:rsidRPr="00AC1B0C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 </w:t>
      </w:r>
    </w:p>
    <w:p w14:paraId="4A4785DF" w14:textId="62F4931F" w:rsidR="00E3771E" w:rsidRDefault="005D0A93" w:rsidP="005D0A93">
      <w:pPr>
        <w:pStyle w:val="divdocumentulli"/>
        <w:tabs>
          <w:tab w:val="left" w:pos="5115"/>
        </w:tabs>
        <w:spacing w:line="276" w:lineRule="auto"/>
        <w:ind w:right="500"/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>
        <w:rPr>
          <w:rFonts w:ascii="Roboto Condensed" w:hAnsi="Roboto Condensed"/>
          <w:noProof/>
          <w:sz w:val="20"/>
          <w:szCs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2583D0" wp14:editId="728E0076">
                <wp:simplePos x="0" y="0"/>
                <wp:positionH relativeFrom="column">
                  <wp:posOffset>2790825</wp:posOffset>
                </wp:positionH>
                <wp:positionV relativeFrom="paragraph">
                  <wp:posOffset>128905</wp:posOffset>
                </wp:positionV>
                <wp:extent cx="3057525" cy="257175"/>
                <wp:effectExtent l="0" t="0" r="9525" b="952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257175"/>
                        </a:xfrm>
                        <a:prstGeom prst="rect">
                          <a:avLst/>
                        </a:prstGeom>
                        <a:solidFill>
                          <a:srgbClr val="2B4C7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FF8E4B" w14:textId="3064357C" w:rsidR="00E3771E" w:rsidRPr="00E3771E" w:rsidRDefault="00E3771E" w:rsidP="00E3771E">
                            <w:pPr>
                              <w:jc w:val="center"/>
                              <w:rPr>
                                <w:rFonts w:ascii="Roboto Condensed" w:hAnsi="Roboto Condensed"/>
                                <w:b/>
                                <w:spacing w:val="20"/>
                                <w:sz w:val="22"/>
                                <w:szCs w:val="22"/>
                              </w:rPr>
                            </w:pPr>
                            <w:r w:rsidRPr="00E3771E">
                              <w:rPr>
                                <w:rFonts w:ascii="Roboto Condensed" w:hAnsi="Roboto Condensed"/>
                                <w:b/>
                                <w:spacing w:val="20"/>
                                <w:sz w:val="22"/>
                                <w:szCs w:val="22"/>
                              </w:rPr>
                              <w:t>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583D0" id="Rectangle 17" o:spid="_x0000_s1030" style="position:absolute;margin-left:219.75pt;margin-top:10.15pt;width:240.7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" fillcolor="#2b4c73" stroked="f" strokeweight="2pt">
                <v:textbox>
                  <w:txbxContent>
                    <w:p w14:paraId="31FF8E4B" w14:textId="3064357C" w:rsidR="00E3771E" w:rsidRPr="00E3771E" w:rsidRDefault="00E3771E" w:rsidP="00E3771E">
                      <w:pPr>
                        <w:jc w:val="center"/>
                        <w:rPr>
                          <w:rFonts w:ascii="Roboto Condensed" w:hAnsi="Roboto Condensed"/>
                          <w:b/>
                          <w:spacing w:val="20"/>
                          <w:sz w:val="22"/>
                          <w:szCs w:val="22"/>
                        </w:rPr>
                      </w:pPr>
                      <w:r w:rsidRPr="00E3771E">
                        <w:rPr>
                          <w:rFonts w:ascii="Roboto Condensed" w:hAnsi="Roboto Condensed"/>
                          <w:b/>
                          <w:spacing w:val="20"/>
                          <w:sz w:val="22"/>
                          <w:szCs w:val="22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4BEF9510" w14:textId="7C1594A6" w:rsidR="005D0A93" w:rsidRDefault="005D0A93" w:rsidP="005D0A93">
      <w:pPr>
        <w:pStyle w:val="divdocumentulli"/>
        <w:spacing w:line="276" w:lineRule="auto"/>
        <w:ind w:right="500"/>
        <w:jc w:val="center"/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</w:p>
    <w:p w14:paraId="4136654C" w14:textId="487533A2" w:rsidR="005D0A93" w:rsidRDefault="005D0A93" w:rsidP="005D0A93">
      <w:pPr>
        <w:pStyle w:val="divdocumentulli"/>
        <w:spacing w:line="276" w:lineRule="auto"/>
        <w:ind w:right="500"/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</w:p>
    <w:p w14:paraId="40FB88B4" w14:textId="39D2E170" w:rsidR="00943EC1" w:rsidRPr="00D71603" w:rsidRDefault="00943EC1" w:rsidP="00E3771E">
      <w:pPr>
        <w:pStyle w:val="documentright-boxlefttitleborder"/>
        <w:numPr>
          <w:ilvl w:val="0"/>
          <w:numId w:val="14"/>
        </w:numPr>
        <w:pBdr>
          <w:top w:val="single" w:sz="8" w:space="0" w:color="000000"/>
        </w:pBdr>
        <w:spacing w:line="276" w:lineRule="auto"/>
        <w:ind w:right="500"/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</w:rPr>
      </w:pPr>
    </w:p>
    <w:p w14:paraId="31577EA4" w14:textId="77777777" w:rsidR="00E3771E" w:rsidRDefault="00943EC1" w:rsidP="005D0A93">
      <w:pPr>
        <w:pStyle w:val="documentpaddedline"/>
        <w:numPr>
          <w:ilvl w:val="0"/>
          <w:numId w:val="14"/>
        </w:numPr>
        <w:spacing w:after="240" w:line="276" w:lineRule="auto"/>
        <w:ind w:left="5529" w:right="500" w:hanging="284"/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09/2022 - 09/2025</w:t>
      </w:r>
      <w:r w:rsidRPr="00D71603"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 : </w:t>
      </w:r>
      <w:r w:rsidRPr="00D71603">
        <w:rPr>
          <w:rStyle w:val="span"/>
          <w:rFonts w:ascii="Roboto Condensed" w:eastAsia="Roboto Condensed" w:hAnsi="Roboto Condensed" w:cs="Roboto Condensed"/>
          <w:b/>
          <w:bCs/>
          <w:color w:val="000000"/>
          <w:sz w:val="20"/>
          <w:szCs w:val="20"/>
          <w:lang w:val="fr-FR"/>
        </w:rPr>
        <w:t>Master en</w:t>
      </w:r>
      <w:r w:rsidRPr="00D71603">
        <w:rPr>
          <w:rStyle w:val="documentrightcell"/>
          <w:rFonts w:ascii="Roboto Condensed" w:eastAsia="Roboto Condensed" w:hAnsi="Roboto Condensed" w:cs="Roboto Condensed"/>
          <w:b/>
          <w:bCs/>
          <w:color w:val="000000"/>
          <w:sz w:val="20"/>
          <w:szCs w:val="20"/>
          <w:lang w:val="fr-FR"/>
        </w:rPr>
        <w:t xml:space="preserve"> </w:t>
      </w:r>
      <w:r w:rsidRPr="00D71603">
        <w:rPr>
          <w:rStyle w:val="span"/>
          <w:rFonts w:ascii="Roboto Condensed" w:eastAsia="Roboto Condensed" w:hAnsi="Roboto Condensed"/>
          <w:b/>
          <w:bCs/>
          <w:sz w:val="20"/>
          <w:szCs w:val="20"/>
          <w:lang w:val="fr-FR"/>
        </w:rPr>
        <w:t>d</w:t>
      </w:r>
      <w:r w:rsidRPr="00D71603">
        <w:rPr>
          <w:rStyle w:val="span"/>
          <w:rFonts w:ascii="Roboto Condensed" w:eastAsia="Roboto Condensed" w:hAnsi="Roboto Condensed" w:cs="Roboto Condensed"/>
          <w:b/>
          <w:bCs/>
          <w:color w:val="000000"/>
          <w:sz w:val="20"/>
          <w:szCs w:val="20"/>
          <w:lang w:val="fr-FR"/>
        </w:rPr>
        <w:t>idactique des langues et ingénierie pédagogique numérique</w:t>
      </w:r>
      <w:r>
        <w:rPr>
          <w:rStyle w:val="span"/>
          <w:rFonts w:ascii="Roboto Condensed" w:eastAsia="Roboto Condensed" w:hAnsi="Roboto Condensed" w:cs="Roboto Condensed"/>
          <w:b/>
          <w:bCs/>
          <w:color w:val="000000"/>
          <w:sz w:val="20"/>
          <w:szCs w:val="20"/>
          <w:lang w:val="fr-FR"/>
        </w:rPr>
        <w:t xml:space="preserve"> </w:t>
      </w:r>
      <w:r w:rsidR="0021315E"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|</w:t>
      </w:r>
      <w:r w:rsidR="0021315E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 </w:t>
      </w:r>
      <w:r w:rsidRPr="00D71603">
        <w:rPr>
          <w:rStyle w:val="documenttxtBoldCharacter"/>
          <w:rFonts w:ascii="Roboto Condensed" w:eastAsia="Roboto Condensed" w:hAnsi="Roboto Condensed" w:cs="Roboto Condensed"/>
          <w:b w:val="0"/>
          <w:bCs w:val="0"/>
          <w:i/>
          <w:iCs/>
          <w:color w:val="000000"/>
          <w:sz w:val="20"/>
          <w:szCs w:val="20"/>
          <w:lang w:val="fr-FR"/>
        </w:rPr>
        <w:t>Université Grenoble-Alpes</w:t>
      </w:r>
      <w:r w:rsidRPr="00D71603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 |</w:t>
      </w:r>
      <w:r w:rsidRPr="00D71603"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</w:t>
      </w:r>
      <w:r w:rsidRPr="00D71603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>Grenoble</w:t>
      </w:r>
    </w:p>
    <w:p w14:paraId="3D3A3A70" w14:textId="11F44451" w:rsidR="00085972" w:rsidRPr="00E3771E" w:rsidRDefault="00943EC1" w:rsidP="005D0A93">
      <w:pPr>
        <w:pStyle w:val="documentpaddedline"/>
        <w:numPr>
          <w:ilvl w:val="0"/>
          <w:numId w:val="14"/>
        </w:numPr>
        <w:spacing w:after="240" w:line="276" w:lineRule="auto"/>
        <w:ind w:left="5529" w:right="500" w:hanging="284"/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</w:pPr>
      <w:r w:rsidRPr="00E3771E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>10/2015 - 07/2017</w:t>
      </w:r>
      <w:r w:rsidRPr="00E3771E"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 : </w:t>
      </w:r>
      <w:r w:rsidRPr="00E3771E">
        <w:rPr>
          <w:rStyle w:val="span"/>
          <w:rFonts w:ascii="Roboto Condensed" w:eastAsia="Roboto Condensed" w:hAnsi="Roboto Condensed" w:cs="Roboto Condensed"/>
          <w:b/>
          <w:bCs/>
          <w:color w:val="000000"/>
          <w:sz w:val="20"/>
          <w:szCs w:val="20"/>
          <w:lang w:val="fr-FR"/>
        </w:rPr>
        <w:t>Diplôme de professeur de lycée option langues étrangères</w:t>
      </w:r>
      <w:r w:rsidR="0021315E" w:rsidRPr="00E3771E">
        <w:rPr>
          <w:rStyle w:val="documentrightcell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 </w:t>
      </w:r>
      <w:r w:rsidR="0021315E" w:rsidRPr="00E3771E">
        <w:rPr>
          <w:rStyle w:val="span"/>
          <w:rFonts w:ascii="Roboto Condensed" w:eastAsia="Roboto Condensed" w:hAnsi="Roboto Condensed" w:cs="Roboto Condensed"/>
          <w:color w:val="000000"/>
          <w:sz w:val="20"/>
          <w:szCs w:val="20"/>
          <w:lang w:val="fr-FR"/>
        </w:rPr>
        <w:t xml:space="preserve">| </w:t>
      </w:r>
      <w:r w:rsidRPr="00E3771E">
        <w:rPr>
          <w:rStyle w:val="documenttxtBoldCharacter"/>
          <w:rFonts w:ascii="Roboto Condensed" w:eastAsia="Roboto Condensed" w:hAnsi="Roboto Condensed" w:cs="Roboto Condensed"/>
          <w:b w:val="0"/>
          <w:bCs w:val="0"/>
          <w:i/>
          <w:iCs/>
          <w:color w:val="000000"/>
          <w:sz w:val="20"/>
          <w:szCs w:val="20"/>
          <w:lang w:val="fr-FR"/>
        </w:rPr>
        <w:t>Ecole Normale Supérieure</w:t>
      </w:r>
      <w:r w:rsidRPr="00E3771E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|</w:t>
      </w:r>
      <w:r w:rsidRPr="00E3771E">
        <w:rPr>
          <w:rStyle w:val="documentrightcell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 xml:space="preserve"> </w:t>
      </w:r>
      <w:r w:rsidRPr="00E3771E">
        <w:rPr>
          <w:rStyle w:val="span"/>
          <w:rFonts w:ascii="Roboto Condensed" w:eastAsia="Roboto Condensed" w:hAnsi="Roboto Condensed" w:cs="Roboto Condensed"/>
          <w:i/>
          <w:iCs/>
          <w:color w:val="000000"/>
          <w:sz w:val="20"/>
          <w:szCs w:val="20"/>
          <w:lang w:val="fr-FR"/>
        </w:rPr>
        <w:t>Maroua (Cameroun)</w:t>
      </w:r>
    </w:p>
    <w:p w14:paraId="592B1A10" w14:textId="77777777" w:rsidR="004163E2" w:rsidRDefault="004163E2" w:rsidP="005D0A93">
      <w:pPr>
        <w:pStyle w:val="documentpaddedline"/>
        <w:spacing w:before="100" w:after="240" w:line="276" w:lineRule="auto"/>
        <w:ind w:left="5220" w:right="500"/>
        <w:rPr>
          <w:rStyle w:val="span"/>
          <w:rFonts w:ascii="Roboto Condensed" w:eastAsia="Roboto Condensed" w:hAnsi="Roboto Condensed" w:cs="Roboto Condensed"/>
          <w:iCs/>
          <w:color w:val="000000"/>
          <w:sz w:val="20"/>
          <w:szCs w:val="20"/>
          <w:lang w:val="fr-FR"/>
        </w:rPr>
      </w:pPr>
    </w:p>
    <w:sectPr w:rsidR="004163E2" w:rsidSect="00936541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6CBD4764-A701-4FF3-963B-4AF1EEEC1DAE}"/>
    <w:embedBold r:id="rId2" w:fontKey="{10C48359-A002-4ADD-8FD3-D4E80F1933CB}"/>
    <w:embedItalic r:id="rId3" w:fontKey="{005DA714-A6A0-42D4-87E6-CC690C5178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B288B6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F632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9AB1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8C074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53458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9923E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68B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FE0C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52C3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D34485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1451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FED3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974AC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5C0C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F2BB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D8ED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4A72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0AE0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CC06B4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546B0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0AA6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6084C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5E48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6A98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3BE37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D816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50A8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1E8067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18CB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42BF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42F7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0452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8614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9E6E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5A8E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94D5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DA4E86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C623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4891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44B5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D0DA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94E12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9E8A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00DA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56C7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A5BCB9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D8A3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220C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8817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082D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785F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9829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22CB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4065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27E60A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6401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B566E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22E4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684E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18E7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62EDF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A0BE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D892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 w:tplc="C6902B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D29A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9237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876A2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761A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5EE2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E03B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5268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AEF0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 w:tplc="BA8C33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E4CB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54C8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E94AE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0E59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245C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D22F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A63E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DA82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60AE6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689A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AE63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17AEB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DF43F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BC1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027A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4AA1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9C2D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 w:tplc="57C0D9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B6B9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C027D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BC0F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A34F5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CEE3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9098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24AF4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78B6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 w:tplc="E59E85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2275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8480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2095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C8D0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D08F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FB6D6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4E31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8458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546441C8"/>
    <w:multiLevelType w:val="hybridMultilevel"/>
    <w:tmpl w:val="3B34A444"/>
    <w:lvl w:ilvl="0" w:tplc="040C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13">
    <w:nsid w:val="65D55F39"/>
    <w:multiLevelType w:val="hybridMultilevel"/>
    <w:tmpl w:val="A8241BF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972"/>
    <w:rsid w:val="00027C27"/>
    <w:rsid w:val="00085972"/>
    <w:rsid w:val="000E27E6"/>
    <w:rsid w:val="0021315E"/>
    <w:rsid w:val="00230E69"/>
    <w:rsid w:val="0027252B"/>
    <w:rsid w:val="002A0B50"/>
    <w:rsid w:val="00304A39"/>
    <w:rsid w:val="003639FD"/>
    <w:rsid w:val="00396A95"/>
    <w:rsid w:val="004163E2"/>
    <w:rsid w:val="00470F48"/>
    <w:rsid w:val="00541CB3"/>
    <w:rsid w:val="00550855"/>
    <w:rsid w:val="005877BB"/>
    <w:rsid w:val="005B607D"/>
    <w:rsid w:val="005D0A93"/>
    <w:rsid w:val="006375D2"/>
    <w:rsid w:val="007911B9"/>
    <w:rsid w:val="0084351A"/>
    <w:rsid w:val="0084549E"/>
    <w:rsid w:val="00881FFF"/>
    <w:rsid w:val="008A73BD"/>
    <w:rsid w:val="009049E2"/>
    <w:rsid w:val="00910A3E"/>
    <w:rsid w:val="00936541"/>
    <w:rsid w:val="00943EC1"/>
    <w:rsid w:val="00951EC0"/>
    <w:rsid w:val="0099484C"/>
    <w:rsid w:val="009D3A10"/>
    <w:rsid w:val="00A1772A"/>
    <w:rsid w:val="00A42B6A"/>
    <w:rsid w:val="00AC1B0C"/>
    <w:rsid w:val="00AF6C04"/>
    <w:rsid w:val="00B600F6"/>
    <w:rsid w:val="00B83336"/>
    <w:rsid w:val="00C869FD"/>
    <w:rsid w:val="00D237D3"/>
    <w:rsid w:val="00D323AC"/>
    <w:rsid w:val="00D67227"/>
    <w:rsid w:val="00D71603"/>
    <w:rsid w:val="00D86DFA"/>
    <w:rsid w:val="00E3771E"/>
    <w:rsid w:val="00E92BF0"/>
    <w:rsid w:val="00F00C34"/>
    <w:rsid w:val="00F31E22"/>
    <w:rsid w:val="00F377BC"/>
    <w:rsid w:val="00F954F7"/>
    <w:rsid w:val="00FC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8AB0"/>
  <w15:docId w15:val="{433D9BCD-3036-4317-8832-900776B8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itre5">
    <w:name w:val="heading 5"/>
    <w:basedOn w:val="Normal"/>
    <w:next w:val="Normal"/>
    <w:link w:val="Titre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itre6">
    <w:name w:val="heading 6"/>
    <w:basedOn w:val="Normal"/>
    <w:next w:val="Normal"/>
    <w:link w:val="Titre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itre5Car">
    <w:name w:val="Titre 5 Car"/>
    <w:basedOn w:val="Policepardfaut"/>
    <w:link w:val="Titre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itre6Car">
    <w:name w:val="Titre 6 Car"/>
    <w:basedOn w:val="Policepardfaut"/>
    <w:link w:val="Titre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18"/>
      <w:szCs w:val="18"/>
    </w:rPr>
  </w:style>
  <w:style w:type="character" w:customStyle="1" w:styleId="documentdocumentleftcell">
    <w:name w:val="document_documentleftcell"/>
    <w:basedOn w:val="Policepardfaut"/>
    <w:rPr>
      <w:shd w:val="clear" w:color="auto" w:fill="10657E"/>
    </w:rPr>
  </w:style>
  <w:style w:type="paragraph" w:customStyle="1" w:styleId="documentleft-box">
    <w:name w:val="document_left-box"/>
    <w:basedOn w:val="Normal"/>
    <w:pPr>
      <w:pBdr>
        <w:left w:val="none" w:sz="0" w:space="30" w:color="auto"/>
        <w:right w:val="none" w:sz="0" w:space="30" w:color="auto"/>
      </w:pBdr>
      <w:shd w:val="clear" w:color="auto" w:fill="10657E"/>
    </w:pPr>
    <w:rPr>
      <w:shd w:val="clear" w:color="auto" w:fill="10657E"/>
    </w:rPr>
  </w:style>
  <w:style w:type="character" w:customStyle="1" w:styleId="divdocumentdivsectiondivparagraphfirstparagraphparagraphpict">
    <w:name w:val="div_document_div_section_div_paragraph_firstparagraph_paragraphpict"/>
    <w:basedOn w:val="Policepardfaut"/>
  </w:style>
  <w:style w:type="paragraph" w:customStyle="1" w:styleId="documentprflPic">
    <w:name w:val="document_prflPic"/>
    <w:basedOn w:val="Normal"/>
    <w:pPr>
      <w:jc w:val="center"/>
      <w:textAlignment w:val="center"/>
    </w:pPr>
  </w:style>
  <w:style w:type="paragraph" w:customStyle="1" w:styleId="documentprflPicfield">
    <w:name w:val="document_prflPic_field"/>
    <w:basedOn w:val="Normal"/>
    <w:pPr>
      <w:jc w:val="center"/>
      <w:textAlignment w:val="center"/>
    </w:pPr>
  </w:style>
  <w:style w:type="paragraph" w:customStyle="1" w:styleId="picturepadding">
    <w:name w:val="picturepadding"/>
    <w:basedOn w:val="Normal"/>
    <w:pPr>
      <w:spacing w:line="300" w:lineRule="atLeast"/>
    </w:pPr>
    <w:rPr>
      <w:sz w:val="30"/>
      <w:szCs w:val="30"/>
    </w:rPr>
  </w:style>
  <w:style w:type="paragraph" w:customStyle="1" w:styleId="documentclear">
    <w:name w:val="document_clear"/>
    <w:basedOn w:val="Normal"/>
  </w:style>
  <w:style w:type="table" w:customStyle="1" w:styleId="documentleft-boxsectionnth-child1">
    <w:name w:val="document_left-box_section_nth-child(1)"/>
    <w:basedOn w:val="Tableau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section">
    <w:name w:val="document_left-box_section"/>
    <w:basedOn w:val="Normal"/>
    <w:rPr>
      <w:color w:val="FFFFFF"/>
    </w:rPr>
  </w:style>
  <w:style w:type="paragraph" w:customStyle="1" w:styleId="lefttitleborder">
    <w:name w:val="lefttitleborder"/>
    <w:basedOn w:val="Normal"/>
    <w:pPr>
      <w:pBdr>
        <w:top w:val="single" w:sz="8" w:space="0" w:color="000000"/>
      </w:pBdr>
      <w:spacing w:line="100" w:lineRule="atLeast"/>
    </w:pPr>
    <w:rPr>
      <w:sz w:val="10"/>
      <w:szCs w:val="10"/>
    </w:rPr>
  </w:style>
  <w:style w:type="character" w:customStyle="1" w:styleId="lefttitleborderCharacter">
    <w:name w:val="lefttitleborder Character"/>
    <w:basedOn w:val="Policepardfaut"/>
    <w:rPr>
      <w:sz w:val="10"/>
      <w:szCs w:val="10"/>
    </w:rPr>
  </w:style>
  <w:style w:type="paragraph" w:customStyle="1" w:styleId="documentleft-boxrighttitleborder">
    <w:name w:val="document_left-box_righttitleborder"/>
    <w:basedOn w:val="Normal"/>
    <w:rPr>
      <w:vanish/>
    </w:rPr>
  </w:style>
  <w:style w:type="paragraph" w:customStyle="1" w:styleId="documentleft-boxheading">
    <w:name w:val="document_left-box_heading"/>
    <w:basedOn w:val="Normal"/>
  </w:style>
  <w:style w:type="paragraph" w:customStyle="1" w:styleId="documentsectiontitle">
    <w:name w:val="document_sectiontitle"/>
    <w:basedOn w:val="Normal"/>
    <w:rPr>
      <w:b/>
      <w:bCs/>
      <w:caps/>
      <w:spacing w:val="20"/>
    </w:rPr>
  </w:style>
  <w:style w:type="paragraph" w:customStyle="1" w:styleId="documentfirstparagraph">
    <w:name w:val="document_firstparagraph"/>
    <w:basedOn w:val="Normal"/>
  </w:style>
  <w:style w:type="paragraph" w:customStyle="1" w:styleId="documentparentContainerleft-boxsinglecolumn">
    <w:name w:val="document_parentContainer_left-box_singlecolumn"/>
    <w:basedOn w:val="Normal"/>
  </w:style>
  <w:style w:type="paragraph" w:customStyle="1" w:styleId="p">
    <w:name w:val="p"/>
    <w:basedOn w:val="Normal"/>
  </w:style>
  <w:style w:type="paragraph" w:customStyle="1" w:styleId="hiltParaWrapper">
    <w:name w:val="hiltParaWrapper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Policepardfaut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character" w:customStyle="1" w:styleId="documentleft-boxskillmiddlecell">
    <w:name w:val="document_left-box_skill_middlecell"/>
    <w:basedOn w:val="Policepardfaut"/>
    <w:rPr>
      <w:vanish/>
    </w:rPr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txtBold">
    <w:name w:val="document_txtBold"/>
    <w:basedOn w:val="Normal"/>
    <w:rPr>
      <w:b/>
      <w:bCs/>
    </w:r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Policepardfaut"/>
    <w:rPr>
      <w:bdr w:val="none" w:sz="0" w:space="0" w:color="auto"/>
      <w:vertAlign w:val="baseline"/>
    </w:rPr>
  </w:style>
  <w:style w:type="character" w:customStyle="1" w:styleId="lev1">
    <w:name w:val="Élevé1"/>
    <w:basedOn w:val="Policepardfaut"/>
    <w:rPr>
      <w:bdr w:val="none" w:sz="0" w:space="0" w:color="auto"/>
      <w:vertAlign w:val="baseline"/>
    </w:rPr>
  </w:style>
  <w:style w:type="paragraph" w:customStyle="1" w:styleId="documentleft-boxsectionnth-last-child1">
    <w:name w:val="document_left-box &gt; section_nth-last-child(1)"/>
    <w:basedOn w:val="Normal"/>
  </w:style>
  <w:style w:type="character" w:customStyle="1" w:styleId="documentleft-boxCharacter">
    <w:name w:val="document_left-box Character"/>
    <w:basedOn w:val="Policepardfaut"/>
    <w:rPr>
      <w:shd w:val="clear" w:color="auto" w:fill="10657E"/>
    </w:rPr>
  </w:style>
  <w:style w:type="character" w:customStyle="1" w:styleId="documentrightcell">
    <w:name w:val="documentrightcell"/>
    <w:basedOn w:val="Policepardfaut"/>
  </w:style>
  <w:style w:type="paragraph" w:customStyle="1" w:styleId="right-table">
    <w:name w:val="right-table"/>
    <w:basedOn w:val="Normal"/>
  </w:style>
  <w:style w:type="paragraph" w:customStyle="1" w:styleId="documentright-box">
    <w:name w:val="document_right-box"/>
    <w:basedOn w:val="Normal"/>
    <w:pPr>
      <w:pBdr>
        <w:left w:val="none" w:sz="0" w:space="15" w:color="auto"/>
        <w:right w:val="none" w:sz="0" w:space="25" w:color="auto"/>
      </w:pBdr>
      <w:textAlignment w:val="top"/>
    </w:pPr>
  </w:style>
  <w:style w:type="paragraph" w:customStyle="1" w:styleId="documentright-boxsectionnth-child1">
    <w:name w:val="document_right-box_section_nth-child(1)"/>
    <w:basedOn w:val="Normal"/>
  </w:style>
  <w:style w:type="paragraph" w:customStyle="1" w:styleId="documentright-boxparagraph">
    <w:name w:val="document_right-box_paragraph"/>
    <w:basedOn w:val="Normal"/>
  </w:style>
  <w:style w:type="paragraph" w:customStyle="1" w:styleId="documentname">
    <w:name w:val="document_name"/>
    <w:basedOn w:val="Normal"/>
    <w:pPr>
      <w:spacing w:line="740" w:lineRule="atLeast"/>
    </w:pPr>
    <w:rPr>
      <w:b/>
      <w:bCs/>
      <w:color w:val="000000"/>
      <w:spacing w:val="10"/>
      <w:sz w:val="72"/>
      <w:szCs w:val="72"/>
    </w:rPr>
  </w:style>
  <w:style w:type="paragraph" w:customStyle="1" w:styleId="documentfname">
    <w:name w:val="document_fname"/>
    <w:basedOn w:val="Normal"/>
    <w:rPr>
      <w:color w:val="10657E"/>
    </w:rPr>
  </w:style>
  <w:style w:type="character" w:customStyle="1" w:styleId="documentfnameCharacter">
    <w:name w:val="document_fname Character"/>
    <w:basedOn w:val="Policepardfaut"/>
    <w:rPr>
      <w:color w:val="10657E"/>
    </w:rPr>
  </w:style>
  <w:style w:type="paragraph" w:customStyle="1" w:styleId="documentresumeTitle">
    <w:name w:val="document_resumeTitle"/>
    <w:basedOn w:val="Normal"/>
    <w:rPr>
      <w:caps/>
      <w:color w:val="3B3B3B"/>
      <w:spacing w:val="13"/>
    </w:rPr>
  </w:style>
  <w:style w:type="character" w:customStyle="1" w:styleId="span">
    <w:name w:val="span"/>
    <w:basedOn w:val="Policepardfaut"/>
    <w:rPr>
      <w:bdr w:val="none" w:sz="0" w:space="0" w:color="auto"/>
      <w:vertAlign w:val="baseline"/>
    </w:rPr>
  </w:style>
  <w:style w:type="paragraph" w:customStyle="1" w:styleId="documentright-boxsection">
    <w:name w:val="document_right-box_section"/>
    <w:basedOn w:val="Normal"/>
    <w:pPr>
      <w:pBdr>
        <w:left w:val="none" w:sz="0" w:space="31" w:color="auto"/>
      </w:pBdr>
    </w:pPr>
    <w:rPr>
      <w:color w:val="000000"/>
    </w:rPr>
  </w:style>
  <w:style w:type="paragraph" w:customStyle="1" w:styleId="documentright-boxsectionnth-child2sec-cntcrighttitleborder">
    <w:name w:val="document_right-box_section_nth-child(2)_sec-cntc_righttitleborder"/>
    <w:basedOn w:val="Normal"/>
    <w:rPr>
      <w:vanish/>
    </w:rPr>
  </w:style>
  <w:style w:type="character" w:customStyle="1" w:styleId="documentaddressiconSvg">
    <w:name w:val="document_address_iconSvg"/>
    <w:basedOn w:val="Policepardfaut"/>
  </w:style>
  <w:style w:type="character" w:customStyle="1" w:styleId="documentaddressicoTxt">
    <w:name w:val="document_address_icoTxt"/>
    <w:basedOn w:val="Policepardfaut"/>
  </w:style>
  <w:style w:type="character" w:customStyle="1" w:styleId="documentMFRicoTxtzipprefix">
    <w:name w:val="document_MFR_icoTxt_zipprefix"/>
    <w:basedOn w:val="Policepardfaut"/>
  </w:style>
  <w:style w:type="table" w:customStyle="1" w:styleId="documentright-boxaddress">
    <w:name w:val="document_right-box_address"/>
    <w:basedOn w:val="Tableau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sec-cntcsectionnotsec-alnk">
    <w:name w:val="document_sec-cntc + section_not(.sec-alnk)"/>
    <w:basedOn w:val="Normal"/>
  </w:style>
  <w:style w:type="character" w:customStyle="1" w:styleId="documentsec-cntcsectionnotsec-alnkCharacter">
    <w:name w:val="document_sec-cntc + section_not(.sec-alnk) Character"/>
    <w:basedOn w:val="Policepardfaut"/>
  </w:style>
  <w:style w:type="paragraph" w:customStyle="1" w:styleId="documentright-boxlefttitleborder">
    <w:name w:val="document_right-box_lefttitleborder"/>
    <w:basedOn w:val="Normal"/>
    <w:rPr>
      <w:vanish/>
    </w:rPr>
  </w:style>
  <w:style w:type="paragraph" w:customStyle="1" w:styleId="documentrighttitleborder">
    <w:name w:val="document_righttitleborder"/>
    <w:basedOn w:val="Normal"/>
  </w:style>
  <w:style w:type="character" w:customStyle="1" w:styleId="documentrighttitleborderCharacter">
    <w:name w:val="document_righttitleborder Character"/>
    <w:basedOn w:val="Policepardfaut"/>
  </w:style>
  <w:style w:type="paragraph" w:customStyle="1" w:styleId="documentheading">
    <w:name w:val="document_heading"/>
    <w:basedOn w:val="Normal"/>
    <w:pPr>
      <w:spacing w:line="300" w:lineRule="atLeast"/>
    </w:pPr>
  </w:style>
  <w:style w:type="paragraph" w:customStyle="1" w:styleId="documentright-boxsectiontitle">
    <w:name w:val="document_right-box_sectiontitle"/>
    <w:basedOn w:val="Normal"/>
    <w:rPr>
      <w:color w:val="10657E"/>
    </w:rPr>
  </w:style>
  <w:style w:type="paragraph" w:customStyle="1" w:styleId="documentright-boxsinglecolumn">
    <w:name w:val="document_right-box_singlecolumn"/>
    <w:basedOn w:val="Normal"/>
  </w:style>
  <w:style w:type="paragraph" w:customStyle="1" w:styleId="documentpaddedline">
    <w:name w:val="document_paddedline"/>
    <w:basedOn w:val="Normal"/>
  </w:style>
  <w:style w:type="character" w:customStyle="1" w:styleId="documenttotl-expr">
    <w:name w:val="document_totl-expr"/>
    <w:basedOn w:val="Policepardfaut"/>
    <w:rPr>
      <w:b/>
      <w:bCs/>
      <w:i/>
      <w:iCs/>
      <w:color w:val="FFFFFF"/>
      <w:sz w:val="14"/>
      <w:szCs w:val="14"/>
    </w:rPr>
  </w:style>
  <w:style w:type="character" w:customStyle="1" w:styleId="documenttxtBoldCharacter">
    <w:name w:val="document_txtBold Character"/>
    <w:basedOn w:val="Policepardfaut"/>
    <w:rPr>
      <w:b/>
      <w:bCs/>
    </w:rPr>
  </w:style>
  <w:style w:type="paragraph" w:customStyle="1" w:styleId="paragraphpadding">
    <w:name w:val="paragraphpadding"/>
    <w:basedOn w:val="Normal"/>
    <w:pPr>
      <w:spacing w:line="200" w:lineRule="atLeast"/>
    </w:pPr>
    <w:rPr>
      <w:sz w:val="20"/>
      <w:szCs w:val="20"/>
    </w:rPr>
  </w:style>
  <w:style w:type="paragraph" w:customStyle="1" w:styleId="documentright-boxsectionlangSec">
    <w:name w:val="document_right-box_section_langSec"/>
    <w:basedOn w:val="Normal"/>
    <w:pPr>
      <w:pBdr>
        <w:left w:val="none" w:sz="0" w:space="15" w:color="auto"/>
      </w:pBdr>
    </w:pPr>
  </w:style>
  <w:style w:type="paragraph" w:customStyle="1" w:styleId="documentright-boxsectionlangSecheading">
    <w:name w:val="document_right-box_section_langSec_heading"/>
    <w:basedOn w:val="Normal"/>
    <w:pPr>
      <w:pBdr>
        <w:left w:val="none" w:sz="0" w:space="20" w:color="auto"/>
      </w:pBdr>
    </w:pPr>
  </w:style>
  <w:style w:type="character" w:customStyle="1" w:styleId="documentright-boxlangSecparagraph">
    <w:name w:val="document_right-box_langSec_paragraph"/>
    <w:basedOn w:val="Policepardfaut"/>
  </w:style>
  <w:style w:type="paragraph" w:customStyle="1" w:styleId="divdocumentlangSecsinglecolumn">
    <w:name w:val="div_document_langSec_singlecolumn"/>
    <w:basedOn w:val="Normal"/>
  </w:style>
  <w:style w:type="paragraph" w:customStyle="1" w:styleId="documentlangSecparagraphfield">
    <w:name w:val="document_langSec_paragraph_field"/>
    <w:basedOn w:val="Normal"/>
  </w:style>
  <w:style w:type="character" w:customStyle="1" w:styleId="documentright-boxlangSecfieldany">
    <w:name w:val="document_right-box_langSec_field_any"/>
    <w:basedOn w:val="Policepardfaut"/>
  </w:style>
  <w:style w:type="paragraph" w:customStyle="1" w:styleId="documentratingBar">
    <w:name w:val="document_ratingBar"/>
    <w:basedOn w:val="Normal"/>
    <w:pPr>
      <w:spacing w:line="40" w:lineRule="atLeast"/>
    </w:pPr>
  </w:style>
  <w:style w:type="character" w:customStyle="1" w:styleId="documentratingBarCharacter">
    <w:name w:val="document_ratingBar Character"/>
    <w:basedOn w:val="Policepardfaut"/>
  </w:style>
  <w:style w:type="table" w:customStyle="1" w:styleId="documentright-boxlangSeclnggparatable">
    <w:name w:val="document_right-box_langSec_lnggparatable"/>
    <w:basedOn w:val="Tableau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nggBlock">
    <w:name w:val="lnggBlock"/>
    <w:basedOn w:val="Normal"/>
    <w:pPr>
      <w:spacing w:line="0" w:lineRule="atLeast"/>
    </w:pPr>
    <w:rPr>
      <w:sz w:val="0"/>
      <w:szCs w:val="0"/>
    </w:rPr>
  </w:style>
  <w:style w:type="table" w:customStyle="1" w:styleId="documentparentContainer">
    <w:name w:val="document_parentContainer"/>
    <w:basedOn w:val="Tableau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F954F7"/>
    <w:rPr>
      <w:color w:val="0000FF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F954F7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C869FD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5D0A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phaeltamess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lraphatamesse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raphaeltamesse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lraphatamesse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Raphaël TAMESSE</vt:lpstr>
    </vt:vector>
  </TitlesOfParts>
  <Company/>
  <LinksUpToDate>false</LinksUpToDate>
  <CharactersWithSpaces>2440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Raphaël TAMESSE</dc:title>
  <dc:creator>TAMESSE</dc:creator>
  <cp:lastModifiedBy>Home</cp:lastModifiedBy>
  <cp:revision>4</cp:revision>
  <cp:lastPrinted>2026-06-10T10:04:00Z</cp:lastPrinted>
  <dcterms:created xsi:type="dcterms:W3CDTF">2026-06-08T13:02:00Z</dcterms:created>
  <dcterms:modified xsi:type="dcterms:W3CDTF">2026-06-10T10:04:00Z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aefeef48-b125-485a-926a-70651aaca313</vt:lpwstr>
  </property>
  <property fmtid="{D5CDD505-2E9C-101B-9397-08002B2CF9AE}" pid="3" name="x1ye=0">
    <vt:lpwstr>IHkAAB+LCAAAAAAABAAUmsWyq1AQRT+IAQ6XIe7uzHB35+tf3jCpGIfuvdeqyp+ACDTNMiRL4BTN8QIJwxCCECTNwQxL4xd5HuwSanTBzvkozu4BxYKSQZyhs1Ygu+ppOnGo8YXvNyQ+b37nbcb859FhLOMxe7lw7wTKKYKsJ2DmTVhQNYnKO4XhPIcviR5182AYsrN23eRgyk4CQ3mws78c9Uf6yRZa84hgrN7+vTW9JGjkb+4ixCVhy9YhwL4</vt:lpwstr>
  </property>
  <property fmtid="{D5CDD505-2E9C-101B-9397-08002B2CF9AE}" pid="4" name="x1ye=1">
    <vt:lpwstr>KCq4IJOdtHRMM4+BAP4HSmgGpSzJZ9Jk7SWxwe4G0mpsLzxtbnWLGX6JKSNJ85PEck2W6r978ySrhg7Xt23oT+nEsjAyzw/3x91dmDvcWOSFwnvntYudcSwyo5jDxL/So8xCXt+zNPlNZ/E2QQqtm8NIUqs0n1Qpf8DYed93scUqUJ6H3Ml6JgNrG+GsO99LOEPGl1nZgh4VtoN1wnuF0leZZWw95CPl0KUzjU5UWur1Qsx0OuUDp69kKQlLvDO</vt:lpwstr>
  </property>
  <property fmtid="{D5CDD505-2E9C-101B-9397-08002B2CF9AE}" pid="5" name="x1ye=10">
    <vt:lpwstr>s4hBnqhKdlrT76IceYCmX22O89dQNCKb03/h9i28kJ6Tv6KxC6kv2oy+hcUZak9CjW+dXoJutBXlVk4w6/obXN7kUlV5C3B74C54H7gKnBzUuz21HsXD/wWjQBXGau0MyTh1DB6JKgvtviShPzIZM1DjvFv/WVHoI84JOQ/jKNsPjffUDlfKXADBQStx4SKwsDmuf5PEPPlM8IUyrG85gOJwgTn0qePWGwkaUdrfI/PXdmXqRG+q/AfhGATofRX</vt:lpwstr>
  </property>
  <property fmtid="{D5CDD505-2E9C-101B-9397-08002B2CF9AE}" pid="6" name="x1ye=100">
    <vt:lpwstr>JX9yWd5x2rE2E4Rs6tL1k1HtbIZOw2zZIxyvp1XWoApa6egel8N4TeBr+5h1X7ybWdrow6G5+Koo++MDRV6oiDmYvbcKFNZHm7e3GISyNrEgVKtlGqocAOKPEMxgrkWchvgMtwcoDOil3+yVziKDgYFETgce+vNuzns7vUB3HgIelfTtj2Axj2RI7qaus4/rDcTUgA0HqiAEiXyG+BN9guBnXqVX4hcmHx8mRaQANA6C8o3nnlhIuybrHJIQ/3E</vt:lpwstr>
  </property>
  <property fmtid="{D5CDD505-2E9C-101B-9397-08002B2CF9AE}" pid="7" name="x1ye=101">
    <vt:lpwstr>zbimGWcAaZA2Vul3KoDsOqNWW/2BCLXtEoBHelQOhhcVpBdqNwJbo7auvB36Typh2g3pXvzvavZBRrlNrqOwq/vxSa/utVZUweB3Rek++ioHi9ekpHKJu2A6SEX0UujwphFuwE6wBzh+U5oT4WIWG//IVYzxBlBUta39aDye/MyJBZdibgXqOjDferD1+2hzKhYBewqRfQrdk9GvlYsWEn49M8n0RWxVWtvyrMh7VBNMl4+gFtI+f25P/Gb5r6G</vt:lpwstr>
  </property>
  <property fmtid="{D5CDD505-2E9C-101B-9397-08002B2CF9AE}" pid="8" name="x1ye=102">
    <vt:lpwstr>zsvnjZr/DJn/E4ofZx3ASpit/JI6zklUhAGxr2Th39XVet7RpDpodthQ8oQUn+Y/g/MQJ5dKwv3fd+edX337mp9nbOCzRg+shVReERX7x++NC6n/4o5E8/t/n2BP2xAuzMdU+NV8IXdynw4SmyCmWTMhiJGJrDkmcWnySAyt8pPVVkwF95gZICfeRnPPcfUqLXrgJPm1wjVxUJUYnUR9BGVBKyeG5JgEkT1rNa1JE/Ibfe+FYt1wcin1qUnMnQV</vt:lpwstr>
  </property>
  <property fmtid="{D5CDD505-2E9C-101B-9397-08002B2CF9AE}" pid="9" name="x1ye=103">
    <vt:lpwstr>TCE6k6ffn+QlKq6Ab8LmnQMfQiA4IlaLR16pjSz7I5o7v2IPxLdsEniynKDosBLBnWvBqHv8bipFA2jxWy5LyEwAxhqUvA5d+j+SR/my5HI+Y7bgUlFMt83cFNjPx9qBh43ytImuPdXkgZMdYcwB7oiPMaXLpQ151hlol0QG9AN3/M8v1UHeMxjkenlRyG18qouJXt+xaHzEgMjr7CRbHIGVN2bkAHmna2KlyB+eZHFzUNeTQQ0WhAyUZPhy8PQ</vt:lpwstr>
  </property>
  <property fmtid="{D5CDD505-2E9C-101B-9397-08002B2CF9AE}" pid="10" name="x1ye=104">
    <vt:lpwstr>Bp7ANwpTxUHSB2OQL+XH3iYIzhyuRYX/JpZmgc2OA4b/jXLRW/it2mq3wiKly2yoZYUZbfRoWcoHI3wOo/0fkZvVGJ3dZNL5Wmpk01vn7SmgRmZhc2U0FviQaGuGDqHUnAI+eLqzywjsVjbynXJR5pkKncahF2sOI0BhR5S/mgj2oP+KAxB+AtZuCgqdI7vF+cpeebVz7jp/Ee5qSLG5n8HyuC8KTxIhivWvqFHSsE/jdCfGaKLdhtwR+zHrHmF</vt:lpwstr>
  </property>
  <property fmtid="{D5CDD505-2E9C-101B-9397-08002B2CF9AE}" pid="11" name="x1ye=105">
    <vt:lpwstr>cJH32w7IwY+pk+20s4QDb/Ne1UKf1HYrd3RS/rW9hBxbzrJufKt6BZyC8z2LhMEdRQNVKFDeP0VMGjLNIlcDz/HcpAilNJQcE6qa0RZWK5omMe+22cZ44hGuiUdJr7NV8C8fac6A22nwp8Jw1aJmsonUWqWDzlffXthwCKASri9BG9EJS3kh2h+ycijLzeHL4CuIMEgu+s+RSrpeh5p46iaa7rg5tb7P8RYFIpDcvaoCkGcVoMPX04fFuf1Zufy</vt:lpwstr>
  </property>
  <property fmtid="{D5CDD505-2E9C-101B-9397-08002B2CF9AE}" pid="12" name="x1ye=106">
    <vt:lpwstr>i9DEGJQcKf1wHViskGTO6/QaQq1zKjKDRYSYsZlIqS4ocuentZDgCFF/JynwkkRI+Fm6HbSaTKPumPLZ0Zm83Szd5nUjaKl9xKGhv959UgCFXbbYRfK5zUokXxSUkjG5bwXwGrDFWY1k/xV/UWeCE6XRxFzje9E9GJv3f0hlCGF37eZk0h/tIyR8KJ9gUsAKAM602Up8uRpDiV53+oYSbf826rbetZGqXVhmkF57WqzR98ZKW+KrwEebOWofYOG</vt:lpwstr>
  </property>
  <property fmtid="{D5CDD505-2E9C-101B-9397-08002B2CF9AE}" pid="13" name="x1ye=107">
    <vt:lpwstr>osyz4ca2Jof4Gh9syks79NAMs/IGmlaj9geAQYtvl/L6lJDmpYgDieJF16AaVvsKdpxfTlGFnyH889ZIcwDQU5YtnU0zrz/r5jMlhxUrJ7DSyX50czZZa9TT+Tjogf5AJk/LYujSrW0GjAR34rFuUbkVtJDVIaZGatpg+0+2RU1IQpFJUskoJLiB9bZ+KSlFpk57+yLBzZuQh+254zeacAcSD8setsAskN1rsKAnAcGTlB6snyh5fNWmkyUvfnu</vt:lpwstr>
  </property>
  <property fmtid="{D5CDD505-2E9C-101B-9397-08002B2CF9AE}" pid="14" name="x1ye=108">
    <vt:lpwstr>GIgODf1tWI1w3VkiQoOg8fb8hPcJmClWBMuNzM9BEjMfk6hV3+fygc8IH55x16ODrknnI8P7Eclgo3Chg7m+w+r+gCE8pkwhSc/l+VNKWgbUsJyWSDRXnPK1JyeUQG7sN0xDEVMIp3nHkP6sPT/0opsMFm0GRdg2MLmK3NZF28VBjmP/Sv38rbP6KsFOhcd9Cfce1RS1x6G70WBCxx+vH7ykuhQw3IMpoy6u1MHMj67nYHtrhW8gkgAE4VUerce</vt:lpwstr>
  </property>
  <property fmtid="{D5CDD505-2E9C-101B-9397-08002B2CF9AE}" pid="15" name="x1ye=109">
    <vt:lpwstr>ICyXh4XlLauGo0WacRvDThC8TowxMRKmd4K5PpgcJMIKL9EqLtt8wN4AXzrDRwlund0o/E50tTMzlIfsMfamgvzGm9c1ftwftf+poxpP83SYGb0cwxdZfR0GuyxVrA1VmkofhAcklJb3Jffb7/K0REb6JlpZ8sIiKMxLsLOwsXzFHxPObLSDDFUV+O0YMX2b1gxYiz99ihhMhAas+1ksnFCl4X9Gu0w/LG4u2Qg/7vXJadDHIen0cET6qx4b3l0</vt:lpwstr>
  </property>
  <property fmtid="{D5CDD505-2E9C-101B-9397-08002B2CF9AE}" pid="16" name="x1ye=11">
    <vt:lpwstr>eYgiaxrAHoMD2B/sXzI6wtTqKk1OhBqf7LyLaLmVXMdj8Ch/qFHIHFH8jFX5H0UfcJNPOc7tOazJYmBFeOJ90ztYnC4OjHXV4usrIxB+En3fn2f4NFqOnjk0u8OvLkDFyxk5JJT8JfM1kDxLpugZTXiDYsSTcLfhrtTToDpMCm2zLW/P4qlNL1cKdRJiRqp1gHWf4QwdBRnNE63gtWte6N99/QJYE/KqSGJEIvaISIcnLuo3tRtwUATHFvsX0rQ</vt:lpwstr>
  </property>
  <property fmtid="{D5CDD505-2E9C-101B-9397-08002B2CF9AE}" pid="17" name="x1ye=110">
    <vt:lpwstr>PTpZ13qeg4Rx0bWB3ghgXgVa4pBGPpGSUIP44tWn9RF/AIb5oUZiKoHtC/kVuvG6Y6rbqmyVPWJ3P2377xy29tDm4ktIWHnsusdt33feb0FpDCnJZpIrg5FADNesSOT6ee/RYTJeyh27EtFtyvR6V9ZubqKNWfQdMfbQ2Zz+BlKVMFffC1bb83jCgYdpXMfmUPBNrqWFpGfx2YCgi5n7P4sk0Sau9vyvYgyz/MmSjEePeNKt1294Rf4mdL/RohW</vt:lpwstr>
  </property>
  <property fmtid="{D5CDD505-2E9C-101B-9397-08002B2CF9AE}" pid="18" name="x1ye=111">
    <vt:lpwstr>XWbx5cxD62T2c+mZ5JwE9hRyszEsCb8cQJTZL4jzptqpQVRHgwh787TT0CMj7MZgp/dgzYwn9rK8k/J0sMQWrO/xxjrk1+MGqg15E/lUgJVhAMGyk1IzLrjxlWb5SlGNcE6C7byKB0s+PXyxfmV29f8W4BfjZ0RG+gYEv6A3WeU9FxFR1MeoXYdQCa3RViZhwIyWEZIisZ2uq6JN7YtwFNLjh3dBMblbLwwOxn6u5kKfY69Okw5ehBLchZQbaWI</vt:lpwstr>
  </property>
  <property fmtid="{D5CDD505-2E9C-101B-9397-08002B2CF9AE}" pid="19" name="x1ye=112">
    <vt:lpwstr>mcnyozrH9AYsdUmqZDlfP4/DIiu4Kq0NWtlI1M9SLVea+5NKZcgSaymBTKRQ9xkUVPsgoRBT+byMxI9Uz0CLz94Ih8Xy7OVu1SRvKpnROHXjxWOJFF6lZ1V6fwacPjCI07xLifwF9M1sYluRj456f2hPUSo/f6NfhMvAh3HkOS1e8iYm/tY5g4YGXz2PG7TNdNIJP/r9fNduk1gG/w1YRcY0MEqNNMAici7lTIjSD2uW9Zu5C0GoQU/rcq+GPjd</vt:lpwstr>
  </property>
  <property fmtid="{D5CDD505-2E9C-101B-9397-08002B2CF9AE}" pid="20" name="x1ye=113">
    <vt:lpwstr>CsCjTsB6aXrvwI2HsaSxSBH7x0bGibW8AYgrs33d3vgrc3p+pS/rxGYb95vXnZNR7Tb+A89WJQ6fXREqjU2T8SfR9o/0JdyPCme8clT+IRarTmISRPSqohNXlTGxmzz0kbYC3Kf2uVpdh+9ViEfiwmZsWzDlxJJug+Qo+gESyw2Aq19HRKwsCC7o4Hp1mjFKsL8DvHZ1q8qyVhFiR9ZjLFFkOWdp/cAjNKScSWXDKvtriCplGqX83eikjnzPNEX</vt:lpwstr>
  </property>
  <property fmtid="{D5CDD505-2E9C-101B-9397-08002B2CF9AE}" pid="21" name="x1ye=114">
    <vt:lpwstr>WByoFGy2bI39eNPKOlvuD0Ey26jgzOkO/LZdMkjV8fJvbAyZQMfR4rHz7DOVVNqf6iwQsenHq4fpQshJXDn7i7F/rZaQBoRs7Rbsb0V3o9IO8u16WU2R79SICn0ZlMdgLWWp9hyY6Mnbo7dlHNWcEh5mmyosyjq/Dm+wkhsRsz8wMc2Zaefh66niHWVbWzWnPC8QuSamhqGFp7Q4Zr8Ly1lvj+0lCl7oKKVxdEFwDkTZJMQWUcdWsePjrt+59sl</vt:lpwstr>
  </property>
  <property fmtid="{D5CDD505-2E9C-101B-9397-08002B2CF9AE}" pid="22" name="x1ye=115">
    <vt:lpwstr>ra2h9O+VncCLnN1ww8yp/uZkiD4p9GO9qi+IAqq7p69WK3tqk2tkVjQiMaF8KrTcUSw3pnqnv2QTjjUDBAQgOgEswPA2fdoVMku/6cfIOV9/WqZQcR83Suki6QUjqR3/c0hcEiWAIKT42zH+OI66J+Df8pvmhm/6BjaTggkL9h+VHm+C20ZT4/ovXw+osvFrmEsb9xDujYxjpnsLZgjPCRMKHfxuPvB7Crgvpjeor8HpHweJZZVDSZD0N0lDeqZ</vt:lpwstr>
  </property>
  <property fmtid="{D5CDD505-2E9C-101B-9397-08002B2CF9AE}" pid="23" name="x1ye=116">
    <vt:lpwstr>IS+wlRmoNBlvR3U/IIKI1KZ29ycYBZqJwRY4sNrenfvXpbDR1yz8S/fYBzdeMLn5uAY04PUcMCA2KKd+jslUaJjDfRniAciTdUpjm6iW/Q1BrLcfAHIV/TluLHYuRCNLn2AUjF/jk8Qbaxe0J6vaPrp+QiyOsn3DFzcq+No4nZDH8WWMUEC/G+AQr1cxS+8pVe52sFX8ngKH1+hPaUWo0OZwA3VYJJ+qI6wVPDV4qFI8c63qob8WImrekB6MHpI</vt:lpwstr>
  </property>
  <property fmtid="{D5CDD505-2E9C-101B-9397-08002B2CF9AE}" pid="24" name="x1ye=117">
    <vt:lpwstr>Kh6ojjyekbdOXA66q9Vmhz48EGE3fzR5L6Az1yrrdcl86kavRmXG+4Wj+DYYYKieOx/dhiiaUB4TkhydaYC4nZb4RB+N+SAehQXFzNaYBItKsSau99fHdOe935XvQooR0RQkj70kbbKh5dkWH8G2S7fIDEOk+Ir5wa1iyUL71ZIo5CVW6UTqjgHxd2Wn8IsCLbhKogB6zYshKZgk0iNRhIhtLRIFM8hAZYLg65TE5LTS+06mlSNvgDbm576NuKt</vt:lpwstr>
  </property>
  <property fmtid="{D5CDD505-2E9C-101B-9397-08002B2CF9AE}" pid="25" name="x1ye=118">
    <vt:lpwstr>i534H1X5nTlS9XXrWo+k/9czObb4C1+BCjbthboqWSeJUkTcO/ggIuYJD5S1OhZOmUlHBjIDecOr+etILLsMrToxGH7TiJh1vk/lNuTAVEMaP581WsWICdEVicaFJ017dy9u7hMC7t9yngfJDnwqTY7+AN8d44bdHZ/t63apdiSb3Qxmkl53AFQYeCG0qwUq2BS8GczOCaaBvR8hG2Tgs8c9zf1+w1zY2+LBwn5cjQoNkLkixnNkRBnlEkkmzoj</vt:lpwstr>
  </property>
  <property fmtid="{D5CDD505-2E9C-101B-9397-08002B2CF9AE}" pid="26" name="x1ye=119">
    <vt:lpwstr>EM9717HSB7a8wss4dbr+/IxqwhHXnoFE9yFB4C8yl+vN0z+PYbsy/EZfM+qeR51E01XEeoTdW5+c7IwZeSSR6ZmxC3PzeGqkhb6cf8OMpt3OvVIFg5b1lKUyVNiu7KdBBcVdkAwR79Qnm/rW0p9BWHaCXlmZSlGtVFqd/FnJxL0Q4ij49CZyoCSOxKRXzgyf28TL+8mcjXBlW3GtUAKyNyQjD3Q2LsaQQECSxdkdUKr9Bbzpz2EYQKz+LPagMvw</vt:lpwstr>
  </property>
  <property fmtid="{D5CDD505-2E9C-101B-9397-08002B2CF9AE}" pid="27" name="x1ye=12">
    <vt:lpwstr>n8fpxuPzcDVWZZsMYpjTSdYaFgYYvcXx/eWtLhnU4//V4ueuSUnK4ALMNcJwWpO9y+YCyKBzAL5tmO5vtTM6rsu0EDVglqS3bt7Cw+DXzCmf3fbmVkEXuR4Xu5ecCdzh702p3UbudgQTL3bHfgR5y/ML5/cuwMjm4+1FEdcGWNl9+uokOrBYFISMglFnc03EmcDPJKQiDS21PIIxAnrdjvFJUlYk9X0lpmrevhm7a0VES4kehvDGT4kJH9cw6M/</vt:lpwstr>
  </property>
  <property fmtid="{D5CDD505-2E9C-101B-9397-08002B2CF9AE}" pid="28" name="x1ye=120">
    <vt:lpwstr>8/mOE8EeaRy/S5lhr+B6sf2k7lYYNCXCAFQ+8+aMWAO2A47ED+OVBmxwGEMjABquyb3npz9cySx4OOuKuBIe3mupkdxdnLzdvzRjhRDmrY+TGgpijE71oScRRd2k6UdlbcFvXdKjuCiCkW5A2gnAsUdCjYMpKkwnAAQ/dfzNYmMLsCLLOEg4k+iWyBpVU5xPkEaMWL3bA7rwVR/i46rBioBoyHp29fkEA+2n/r58Zyio/r7icAzSUONbfYA1/uP</vt:lpwstr>
  </property>
  <property fmtid="{D5CDD505-2E9C-101B-9397-08002B2CF9AE}" pid="29" name="x1ye=121">
    <vt:lpwstr>UaC6VSgklUuOfYa4CIkDpUTgNEOJSAv44RTWyUw2G5ItmljrrYlnC8E9VvAJuxQtPOfNgY9XdHG1O5GAMlqLwd2p7j/yXT0Dt3iKq1jGZu3XbpS7UWs94xzmHR0BRAdhb5beoKe91+MGRUkeJF8adnWXjp8knkmcGRy0Tacxf7D5UZ+rTNK1779b3NGbhD1iSILbuIjWms/YryAjSs4ARvlxvSDj6li/p4ItkLAv4b9Nh0qqa68voI8h9gty2c9</vt:lpwstr>
  </property>
  <property fmtid="{D5CDD505-2E9C-101B-9397-08002B2CF9AE}" pid="30" name="x1ye=122">
    <vt:lpwstr>LLMUZED+U03yC4BY7uQC82cmuLrTG1w5iIQHoisC8UvBGIF469pCD4PUUgBxTad5+G4HYEEu3c0etJv0OJLMPv+jk+ci4xFDbL3Vus1+ro3GG9OYkVRNrFyfHGEPIrb+xR6xuA4Cbw2JN4bwrGfoJp59w36hl9Dh4rpepPRGLGiEuY8N28dkygfetxgcXnoQJVDLn56/KFOmtPwZr/AQuQO1IgeQAA</vt:lpwstr>
  </property>
  <property fmtid="{D5CDD505-2E9C-101B-9397-08002B2CF9AE}" pid="31" name="x1ye=13">
    <vt:lpwstr>az/CsZYLSGh2B9i0a1pp7Ue7gCmgnkqaS6QVFLPtDrmdLZTyBXPk+0q8LN0ex+g8pZyJMLu2HIIYQzwWAwUVL/3EgD4O+uLnMgX2n0smRps2CwDBC5krCqm1lq42/aLnQUKSUuLdCesL5fIEZx1VYAmDOLFnWRY+v1TODEKbFu7N9HA5pPuXGd2zSUkBSTM7ma7X/Eq8JBkaDnWClEN0VYoVtGN8yMY4hQ/qj878ITym+5Wr9KZgCpD3tZxSIFF</vt:lpwstr>
  </property>
  <property fmtid="{D5CDD505-2E9C-101B-9397-08002B2CF9AE}" pid="32" name="x1ye=14">
    <vt:lpwstr>epeXsg8hcroTLlbxcS2cDPdJgIr0A8e1jbyP5KLzkBgFnF70ssSQYfQaFWBg4FN1mU395VfiBwsWtSX8+pGH6710RDf9zDZJFQpOtpqzm9jxFwDMb1pg9yB3DC6AmlFdsP1jCuGhFIpNFAlNq49F4n0tgnf3m6f56oR/CP5XoUwU4tbthfPyk5PKjP9WERc3aDDkUDwIGo9UqzXwAHa35hZE0QOpR1EDUn5eWK3/g/lhkcqBb8kw3mm0Rl63SLj</vt:lpwstr>
  </property>
  <property fmtid="{D5CDD505-2E9C-101B-9397-08002B2CF9AE}" pid="33" name="x1ye=15">
    <vt:lpwstr>hyy61uv9plHA0a0+k4v5aTmLvtlBt23bcR8f8Eafhyimtpy6u2dwWq0ZM6J/qFpNtV/O3vtVE4YmErS0DGgWGGmXe1zvP9+RucrVzu3uNymtOKjaH0x9Ur9mh+bxKXVGrrYljkQ+oJqxRv9iIpog5H+AKXtkgizMEs1ZG9FVsa9RtvIkEL8PmMQ+VeIqISqLoVpK9M/P2jh6XOVVJbN79DT/NtrSMGPTw/vKWgIBbyJg6FOebUxAosjaSJBpQ2P</vt:lpwstr>
  </property>
  <property fmtid="{D5CDD505-2E9C-101B-9397-08002B2CF9AE}" pid="34" name="x1ye=16">
    <vt:lpwstr>+HNXdwdNGfWvPzt3qpxcO8xrw1UA2XtEOrbPfT6+vTtqBKoqSiJSQRFuI1o78JP8NjPal5kfwmYvarPKLvlr6ts3IzMIyOIgDrob4bS/JThExgReVWrld+OEE61im7oe1cnm7qOz+w8M2e/c5blpoVGHVJOtNfD3XO4jSWWwLvBOwN/s/vEJ1LyfuYR4RtP79XfnUDkDRgelByZkYNdF7Du/3YKmt1uicWCK2++mGLj6VwdEiP9VBp2HDqykAKd</vt:lpwstr>
  </property>
  <property fmtid="{D5CDD505-2E9C-101B-9397-08002B2CF9AE}" pid="35" name="x1ye=17">
    <vt:lpwstr>aSbbz6B2LQnFGOUF0dumBWnykp+RvKYAOoPcZJtfFEZdAas+5iViZ0yOQ6uD98RrEpEyvRebKXS6rrPUDXF8BvYsQfBYWQWmpeaSQCUcd0Ihh1ePWkl6RkSzKVL+VaOtQhnm8/6XeJ/6l/ogjLML9hR0cmDIzsmQfmOSqgfl8KVj2+euje/ZxeoL82fZRt1J265xSm8qglhYglNOBGG1x/3VriEXa9JdanU9ZgNh6o56VcQBsiljXRKowjgoPc2</vt:lpwstr>
  </property>
  <property fmtid="{D5CDD505-2E9C-101B-9397-08002B2CF9AE}" pid="36" name="x1ye=18">
    <vt:lpwstr>eVhcE2qQGHYXE1aAjuv5xG1UCMJNVQCzip3n4+z6oo0V3ubrQAVS5ijJzbYlES0q6TYC/u1pxb6dfucIIgZP/w31JaQtreTVSyWlsnbSd6m7XNobbuaGt1L1uUjtcPQtlCSjT4GHhwp/evdK2MyEbNu2skvJUpZJ6MrAHdPStJIBawB3PZ+5VSoEa2C4jV+xTiFA3dWUsn+7ZTO/x8ObALI8/Av3Cdoq78CY5Lgq/vizoNKeVbYpWx8jk4caHKO</vt:lpwstr>
  </property>
  <property fmtid="{D5CDD505-2E9C-101B-9397-08002B2CF9AE}" pid="37" name="x1ye=19">
    <vt:lpwstr>bTWJt4Ij6GVEGw3akJb8YBnXxN0YlOR4rH2515+9HOYQ7KUZ+r0xSO/oos839vuDQpBcGzp60WcKRm/juvDFT7TYHyWAuwYByKZmjSmPRhvbznD3bQxr/uA4NSv9sbk/JZMd8KLCWGb2odpF1+f0cmnLK24O59Lbg4GT4v6g4CYid4I0DGPUrmWjIZ2jG2fO2QZLRqCQbYtrPxrGZcccK/lx6Td6Yx9I4NJ7SFcQm1359K6NLK3B3XG3sTODcqi</vt:lpwstr>
  </property>
  <property fmtid="{D5CDD505-2E9C-101B-9397-08002B2CF9AE}" pid="38" name="x1ye=2">
    <vt:lpwstr>fvVZ2E9hzfKoolcwnAuU9DDa6yXXk/J1FSvWSZrT7kBaN5Q2sPwPTHUsYymNN07/gGtIPZfUJ5vWX2x8NayH0aevBfigOxkwevGvUWn6ta0DVLPTnb671I3cMIZljbJXukHEDLaupgEtaVLS5TR8dC2aldyseJZxQF3EYtVUwjzXUVVdSeyKbc22XDoC4OTM4If14a/HdXWTUe5F9teyXycb7JE+h4seulcWwnHjn3fhAn93gh3TM8AYcRzjqsl</vt:lpwstr>
  </property>
  <property fmtid="{D5CDD505-2E9C-101B-9397-08002B2CF9AE}" pid="39" name="x1ye=20">
    <vt:lpwstr>yVfF0ID/xqtrevOP0AsAJ5qnmpfPjcDAG4rB6CR1/sGsejRfAj9/Zp7WPl8LdgDYG2gHZzA2nZM6xurYw4QVzqfPYB36ezyvKkIBQdXcLOLnp/KC3BGyuL5DR/wUEvn5l9HibXnruvl+KkXUvoZIxK/1+CmnzjYHGCzOIrvpLOseXd5LYhlx+fwFmGN+bQOeON0juS25BTG4zNsCqa9VGqFqmp/Oz4iXiSvEg8LxZHRY+fzpL9ZK/mr+bBHP0IL</vt:lpwstr>
  </property>
  <property fmtid="{D5CDD505-2E9C-101B-9397-08002B2CF9AE}" pid="40" name="x1ye=21">
    <vt:lpwstr>kVcmNRlnIDe3l50NvrLa7OLbRyVw6YbbkDd9vx3QXPi4NbQ790AhgmzjoZqLHbueBQNXQAlhSG3RytWAF7/Uzz796HZ2YwCVaqENTyvUM5jtR41SBkD2D7R72VD8SL94blraBDaEdXzYfIFny219w8/3xq3Ua4HqHZvsmXA269SsPb5s/FJZ4stCmlW7uWk4DcMJ7DvDuyAwVV7eVgevvuanjjGl/32EysILTIDY8exsQzWe95OVrZErH51v+dY</vt:lpwstr>
  </property>
  <property fmtid="{D5CDD505-2E9C-101B-9397-08002B2CF9AE}" pid="41" name="x1ye=22">
    <vt:lpwstr>vDdBWIpjA1Ok362zBN3o1g636b4EcSqCbR7Pew8FP3P/FYTlZkbR5BGtTamGbJWxEE7X0Yi7mEIb8iPCCpkJGdlQ5Gazvi9LNVHR9HwYcvPNQSghuYKzCPRKJLjTIq2CuQRTKLf/ZMz7dc1IImVCmc/NnmW3moe6Az/CR/dM3HDVmYcCwE1K6xPB58oOyP5QxLppLZWOi9dVP/hCvGF5ONqu/KNJCCK/a9Fz4MBXKXthr5QCBJfuLjKWKOksonA</vt:lpwstr>
  </property>
  <property fmtid="{D5CDD505-2E9C-101B-9397-08002B2CF9AE}" pid="42" name="x1ye=23">
    <vt:lpwstr>gY/fqk1pAfeim1QDyzvxX+KPc0FTNfP38GHQmZm9lKYpSKSfwy/Y+6iYdcxfCjsiJPQSXtD01KSd+IfhZl4/6G/64NWw/ajkwv6krVRXQZcCDGO2lxVPD5c43Nzp25JYa0zwJ6HL4rovof/mD4Jf3nTttSVPwElUjN68fWf9NUQiAE15te7xfy0WMCqsnicNOVt4MK1u+UP2SUNa4mJNiP6189ODAwOXmp+xecPzOWWskR8r0FIeQ4Zad29ooRo</vt:lpwstr>
  </property>
  <property fmtid="{D5CDD505-2E9C-101B-9397-08002B2CF9AE}" pid="43" name="x1ye=24">
    <vt:lpwstr>Idl+CNSBGCHT4I8essE5ZBPVtg4XcPxpnRqOYsBTrGkdbcm2GJxpj4Tw5TcajmCYObR5ra7TDY8to1+vFFdBpsWPbeAhjX+HOzVGVqrd79J1bp74fl0Qn9OzxOJkNXa6Ri4NjiNtdQC/7Ce1aHCOiYrehz8EbVJ9iPvON1Dk5vVkYIvuYE9Ub5xKsp+kXBQWbQFZCiKi1t+nUK9zdNKpU5pW1fZ+619rvV0KbBUnTgpZalIClDKZHSPDve9GoQf</vt:lpwstr>
  </property>
  <property fmtid="{D5CDD505-2E9C-101B-9397-08002B2CF9AE}" pid="44" name="x1ye=25">
    <vt:lpwstr>PPSBqRytp2S5sgt6tX1whZJW+4X++To3HKnDTyQh/6Rqpd+BrJsw94/la3FT0zpb68I86N+vK17B1DZsZv2T7YWR5Wm4ADn9M6LE/T16GjvYyAmuuewDFpeGzAJi9ypWfasdVCsllnWHjfG+xSptfRuJ0zBUJtgWRKq16mF9+UyJCxxRlwd5Jk3Xkr29yYO/MIz8NHepjvvknK1Re6p//voMcglqnOfOiD9duYCcpVOTC+Po+8omoPqZ2ph70Z+</vt:lpwstr>
  </property>
  <property fmtid="{D5CDD505-2E9C-101B-9397-08002B2CF9AE}" pid="45" name="x1ye=26">
    <vt:lpwstr>nBrtIlM78cHogQcpiUsqPvtP18XyRrtSgcnPvbsUFWxRCcDtnThKfJuHLjBup9a7znK5uquiPhcQjIb1r5a3GnBiLdW1AHbIWpkPIhso9MjVEm5AzbhCyXIMgGH4KG1gb/S9wu5/HyrxfMzhwKjjk5Mc+ckbHxsK2jgQztuF3cMgDRXs6pRJ+MWj4MQtw6Hj9AztKaqQJrt2anFN7kdmRidR6O+npyhKtkpmR5eJUvDXiMkvleTNe/aKi6t84bV</vt:lpwstr>
  </property>
  <property fmtid="{D5CDD505-2E9C-101B-9397-08002B2CF9AE}" pid="46" name="x1ye=27">
    <vt:lpwstr>8xnAonTO5VCphREXl93Ufv5RXIkLwSXOKosoliD0Y8Cb6yf/7jG2c0fkIv6vESKF+Csn8/bq9odZOwkK/wx2RTQM8cZaQlf57C6cph2cGpMKtIiyOMP2IZgAWIJCk+FS44jYxaq8doTkkU15KkRZNi88UXR73liGbLd0Ak+q7faGDTV5ShTP1fhuUS4HcXUdZxqPj5NJoKyP6wXH/AIj7WqfvBNewLBxpHvpg5vTkVb5kf8XgfAVbWnhmI/QJzy</vt:lpwstr>
  </property>
  <property fmtid="{D5CDD505-2E9C-101B-9397-08002B2CF9AE}" pid="47" name="x1ye=28">
    <vt:lpwstr>5w2HiDTIqB/huJ35JJ0XTHc3JGVYu1i//SHwiE2jISbLTLiFIkJG9Vn3fj1KzTQC4oax0h5mW2eVJABWzgSDiIU1brzFX/MOMc9vnnSFURibHzKLAH3AfSjcWlj8bcps+mZSEC5jHzL1O5TwEV4NmGnZ3qlX3OSfIAHuZQUUv+1WEtYl4P8qO++kzooCWtvWPHGYmy8XC/EIIsbvxFK4Yd9jwNJVt6BzucKZYhfiT673kN1SgeD2CnxEpnM36TE</vt:lpwstr>
  </property>
  <property fmtid="{D5CDD505-2E9C-101B-9397-08002B2CF9AE}" pid="48" name="x1ye=29">
    <vt:lpwstr>O2rhpQoS18uRD1zHTRpe2UMdBqPTPGI8f9fsxMuFUnF4Bg+1Prbydpsr9LeAUgNUZg+YgkGVoHo5A7x9tlh3FALEh0YdNERLntLkf1Ie/D4N9m062f0eXzrKyU+5mQjZerr4VhZ1KkdOgscd5IFff3861yW4BPjkJv1JwJZApMVZcCBcQX99Fv3C76AcT7LDBGz62z2eb0b0opzCavQcsuFTrIdFLQXRQujU4MVB7NBsER8dPEAZfdZg6naRj9T</vt:lpwstr>
  </property>
  <property fmtid="{D5CDD505-2E9C-101B-9397-08002B2CF9AE}" pid="49" name="x1ye=3">
    <vt:lpwstr>35wflWGXq7IxlJffdMLTPkuUBkSsaGOKht6RdhdYWpui50lqWC28PMnVcCRXXNRfPYG+WUNUdosT+RJ543l/fl/J42sus86rEPAWneb0oef+pCibSI98FsCHrPxEX5YOzgMet738eRzemVYcyxwSfGAQVvO34iCsxNqGbAhuuI6KPWneDfN6i+F5KHXR0FBb97ON1tdVL1EXtp5PDgNLy3fDfmypx+3FMLxLM+iQH62uU+T8b0KJJxFQRb54E8f</vt:lpwstr>
  </property>
  <property fmtid="{D5CDD505-2E9C-101B-9397-08002B2CF9AE}" pid="50" name="x1ye=30">
    <vt:lpwstr>LfL1q+7werxnnl7xAr4h5Dswb8w4ymfAsf6PeDbCw+n3M9O616OCAQ6D8g1UnoSmHm1aNkSMqffvLhmXMJXLZ5SwDfvN65HrzOQwa/qfmAIv1xBWemPuYw8Rjtb/Vpt/gsoVibnHXmG6XW0U0/pqf4xpdnDSQCIX8XIPIThc+tvMPwittnPimHOwBwi7/xXbM/JWGx4TMDNtDiBLRIWbLYJ+bgsiZWuRzhHamIjNgMkjcs8G+WItaJODMC/85vE</vt:lpwstr>
  </property>
  <property fmtid="{D5CDD505-2E9C-101B-9397-08002B2CF9AE}" pid="51" name="x1ye=31">
    <vt:lpwstr>AM2Voi9h8vPALxRNnsW0PY8+vMXuo79kPiZ27XK4pcd2n0XSJhokMol45tnX5aPvxkO+j7CmtRqc70Eu0B0VaU85HYowJzfapEU+QF8YWN0axtHY1REusADrDziVqyfeLsyG/+P/UilQiCFo4TwlYUkd0xpP22nHNE38VPY5RdCnyxnDAIhUSp8T8cU/QFb6WE0SiyxT0/gMQgFfEA2yc9IuFipgovgg24wyLurfUTYqN+fOfYkAcls/BsD5FtS</vt:lpwstr>
  </property>
  <property fmtid="{D5CDD505-2E9C-101B-9397-08002B2CF9AE}" pid="52" name="x1ye=32">
    <vt:lpwstr>j0WvzbxA3mKLupOzHTjdpHkR2wdha9h+6fDLBZ96BMFOKdTg+lxlfA2o881v/uwIrj3/8RjfF1Js/TRDJYD3fjFb8d12lu8qs+q/e9Ev5ugZMLi03C48xWSB3WObBfzLxCGi6Lm2XOmkByZmlrIUrAxGo19ktpyLsa68APxl/4pLFP7cv+v+KzsWeBjB9LRt4qExD6Ds3klwzIlNdTGsX80k6zyzI5VU2AwXzEsQY0ZP/lGhSXAVEcLE1xYjH9Z</vt:lpwstr>
  </property>
  <property fmtid="{D5CDD505-2E9C-101B-9397-08002B2CF9AE}" pid="53" name="x1ye=33">
    <vt:lpwstr>Hsd9+2eU/0UEkFIANuHA6R1BQYogZqXVMLjCjwBov+OeUZKINg/fV+EaOv4LIxgYugK4T1mhhuNEZ7e535uBgEznqDN+VsHTTrNj9jQAG9XnPvC0O5ex5CPL5t24hC112eVisuGLpIq8h87OC0I+a9gexbcgLTGxY3m7kd8Kfne/N4/X3A5Le2Fq3sIGmn9r2OJE/vsVUuOBzalZQMoicO+sQYpIvL7WI9Ps2NY2eS9c0T7XA0CrCqVdI0VL7/P</vt:lpwstr>
  </property>
  <property fmtid="{D5CDD505-2E9C-101B-9397-08002B2CF9AE}" pid="54" name="x1ye=34">
    <vt:lpwstr>bX0RyJ3sr6Fuylncg6g/gVCFvHtQm1SG+9Ir0Udxk6pijOpCA7f5qKUb7KqNdduM+0meolbGqFfmJ94uAfAsMngIu5nOtxr1ffjoboTxU4PF6Kv2mVcWBj/rKqmlZo3ceKF47rDzpAl/oNwu+oB5dxip6AO4e6yQapUP5i7zdDT9GVbdKIJ3W8EL2aTHQF/xwLdsOaSGrMVR3kL2k3DT0alXnFHPDomN62BfLvnZP6HeSKxspSVdfGmUWU9oP+Y</vt:lpwstr>
  </property>
  <property fmtid="{D5CDD505-2E9C-101B-9397-08002B2CF9AE}" pid="55" name="x1ye=35">
    <vt:lpwstr>NAzhW/3j9o+YLi60uhq5MA+zhbfmoK2hRmY7yhPS3qm8xsrSg9GlgSk/dDu5i19LERBvkgzUDaA95y3VNNXOcy3WFeEufNh/rx6/kZIEYGsfIwpwS2o9sLFGJhDJtHbcYCwZ2FMHKFJd6h9Y0ECk2P8J1U/i8x55DfJYk08ZLRIZbpfndoavJt9slTUaoCK3UzcaiCrDq+qgOXJIRKSL9S0NaP/bd3wJdH0mHoaSpGo6kgFhRL9G7BV8Bz0jXyR</vt:lpwstr>
  </property>
  <property fmtid="{D5CDD505-2E9C-101B-9397-08002B2CF9AE}" pid="56" name="x1ye=36">
    <vt:lpwstr>dEUM06HNfXup0PVy3DhkkObmpkeleyfjUtbfps++LCFdnXKy2T6g8E3iqM90yiCT8M09+NMNMZPU/CTzUcHAJlvM72nxBMA6S4BoikkYe5KUXZNSOYPSQHtSamFBrHUa+aBWB3Q7jIb0Sr+FeBKHqeEQeog8kxLWONE7gENQ6YIYpMrLLHv5ytMVG//FnpU3fPwDio0VvwVM4jbUZuDhEs9huBh1l9LG6VMDw4PFeOygYwyj4IQma8eu6q8u265</vt:lpwstr>
  </property>
  <property fmtid="{D5CDD505-2E9C-101B-9397-08002B2CF9AE}" pid="57" name="x1ye=37">
    <vt:lpwstr>7sWGudFs4GoybpeMq1VLmNjNK00LMyIIsj+Pku3r96tq8ZOpVMm/rR1IXuxMiXSoEN/00zpVGKS/EWjWOfwyo31bkvVNsV9WpIObvDMMd9aWD/4FjhpZ3RgWhMIBz/0PPwq4jkIueMNzKzyvlZqW+dMGw4ZyNYUbpt0F8aMYN1A7TpBw4EiGtlJEb68d8lIARKKqmGPPXpAyPchSbIzqjVS8R3WKC9Yk2I3w+Ye96TY5PeCD9Ut7wVFsAWlMjmG</vt:lpwstr>
  </property>
  <property fmtid="{D5CDD505-2E9C-101B-9397-08002B2CF9AE}" pid="58" name="x1ye=38">
    <vt:lpwstr>6/xPv7WKuvb1z2o4rwGkgJpQbxI8/T+UufwyESyUfRDlpqAac8Fnq635QFZgICQS+7c0RqMZZNqYW8yxbJEh0rnWz1zlAsMFJ98zspBMoJ/jcsKIUPOG+79pNRx3IiFZnmTD2i2CU8ac0N5cO7p7rE/CSLoxKD2CsfovOXTzbqcSMBFKNW/b1Z0r6eTz9+AARQ+ZoMKSoogIyk4RFCLNo0R8Sx/KfORqVt+6VETiJ8NzvFZs0u08saEwuLffAap</vt:lpwstr>
  </property>
  <property fmtid="{D5CDD505-2E9C-101B-9397-08002B2CF9AE}" pid="59" name="x1ye=39">
    <vt:lpwstr>MKLXd67KwOjl/Rk5gWlbKn8uNQJ27UfHVhDOYy1IQDn/I0bVwoXR7aLx/JO+WfuHlpn3A1wkPh0Afrn8nnkHROs5HkZvfDZsGg5j+OerrRL8ABxdsJSIjNmO/Z0HkbszTI0FXBA+esA0nJCkBSpyH/Ogd2Go5Upv2fnIH2ITxTwTCPJmgg/uOJZAyxrn4hDqvcLu52ynTJq1lGHEyRryVBh0t8LGqKNHSxgSZ2Kv0sVYK4uJ/qj1yYQvuvT6kBL</vt:lpwstr>
  </property>
  <property fmtid="{D5CDD505-2E9C-101B-9397-08002B2CF9AE}" pid="60" name="x1ye=4">
    <vt:lpwstr>NGxfEJZQTDpQ21cj8th9KwP6UhmN9eGR3ixT4IZGYsfOR5iwNMDNOXK6LBdzYZkOG4YyeWYWzeNpNX2HcDpztkMHQjakEswwNRlnnZFVLK9fh17i7r/NPlXZ2fxI/63Fn0xwIMsKaJdCxUybW8Ps+WU7I7WNgzMsinINpAGR1y3d0yZdGmObRe7tC1KokfcnBTONcX6YpjRGO6uZJoS8I4dv+zESeqDNh6fNzS5TTFO7Gtc3zhoDNTpxoLHrENJ</vt:lpwstr>
  </property>
  <property fmtid="{D5CDD505-2E9C-101B-9397-08002B2CF9AE}" pid="61" name="x1ye=40">
    <vt:lpwstr>fEOdfiN4ScdXhWh8rVCxuaY0ix4bpZrV58OvWpieW2vRxinJU3kQYOQ/DN5eDCpd+yKmCGnj43FGWNT+PGb2tks72+Q4jQd2JPBz5G+aUGH9POkv6GMnbBabEqW6vVwNp+kJSIaRpz7Ped9AA6BdKvveg6yBP8FJ+dgRvfGms7cgOao3027Lm69rnh1WfaGSLdmue4i/th87GDJM8RGLkl01tJaQfRtOabXt+O9vWGRoFxGYd/JF1iOxSPzrcHj</vt:lpwstr>
  </property>
  <property fmtid="{D5CDD505-2E9C-101B-9397-08002B2CF9AE}" pid="62" name="x1ye=41">
    <vt:lpwstr>NhWzKbsY22FyStS4zBQEM9UydC8iWDKpwxWOG55zz/SGB2ihNJkEVEzw7DyOcW3Do5niSFbvh/EK3egWiQVaL9NWLfqOuJNpCAIbLw13InDTp0K31UT+wHxrSGdLc0yoLP7FoTn5jVfMv5yQGd4vA37z1f0aHbnGSGADG+dSBevH8Lrai18pPg3RonidG/5jE/VapRbDCJ2bd/I4PSXtKRwi5pbYXolpStxy5Iz4SZNvpjvPmkjNQizO67NYfTq</vt:lpwstr>
  </property>
  <property fmtid="{D5CDD505-2E9C-101B-9397-08002B2CF9AE}" pid="63" name="x1ye=42">
    <vt:lpwstr>U/LKJG2ZUTWHjcrzw7d33893bA99fkxnoMoLXHczfQqw+Wq+ojTocIjSJ0Z+HBWlF52GYI6qQwdCq5xkTpCx02GonY26LXkLYMfbVgfNpaqDrd8OZd385mC87F2MJBVSApbF+vw8ORn4Gre3VCEPsDQQnGJVfAB3Lvd1yN8OdbNWgpyk5cE7yrukGa4BVYf1U5PigDZn+6LOrYwT3pKBZChttvx+aPyVp/B39GzxeY8weikFePfrkem0h9Sd5hJ</vt:lpwstr>
  </property>
  <property fmtid="{D5CDD505-2E9C-101B-9397-08002B2CF9AE}" pid="64" name="x1ye=43">
    <vt:lpwstr>UYO7yH89oipnmosbFUU8+LKaHuFFl9KAM28v3CcKDW6ahX608tp4TtM/dPqW3POIGYq+ROkPIR3e/mytauuHxbm8Nbq4pktKDLRT5VPsB3r1B/17dhf4VormaJUW7TY3FcPJQTRBn1r/P3ZTF73sQ/0J4p/JM5HtKNeQ5x3fE4IQyR6fxrdbA03xyLOZ7c81s/oVhss8BJnzTxkyDF0RZ5LyGrgZc/DNK/qcAeGu4k8eIs41uFsQfDwR4aQ4TW7</vt:lpwstr>
  </property>
  <property fmtid="{D5CDD505-2E9C-101B-9397-08002B2CF9AE}" pid="65" name="x1ye=44">
    <vt:lpwstr>R/7kf1z2lpecaWTbn9Cfl1T+IiWGcMz6QkRHjbryl0RZQfiu1c/jJyULhHtAm1CNdohoYqSYLdfQJawTekZj8dqDEP1ktnrKYLBuww3+yWDLfqhxjhlaD8trGitdechKyZhNhOB1z8Nkp5c8k8ZkRlvERBytwDM3At0fEheng6ED6/wwD9ubAgz84yu8qsm/Mn1O/6kaJA9jw5FFgrSDpCeNR336Rcn6xvWfiQv+2MFi5yzFJFvcoVT5xXTQPPa</vt:lpwstr>
  </property>
  <property fmtid="{D5CDD505-2E9C-101B-9397-08002B2CF9AE}" pid="66" name="x1ye=45">
    <vt:lpwstr>dJaYZtLPdnlGEBJ8bPEvRglvpwKp2QewBKmp8ZYreyFfleGoD1YGlCvNsT/u39RmOkvoa+BwkcS4shM3Q3y22Nnb+x5COClxw4BU6lO0FQ9NOAQHFEwqx7B7mX3ni89bK3dk3MHW8pD0JSmr7mcUN4amFXR56ftcI/vM994RI952cBSd+O7WPx6MCAOT6muhzGJNCSiGz73W0+a69IIK93w8Qa1PS/Paru9OnBWiHo/RyfgigW7qoGTPhY7K2bn</vt:lpwstr>
  </property>
  <property fmtid="{D5CDD505-2E9C-101B-9397-08002B2CF9AE}" pid="67" name="x1ye=46">
    <vt:lpwstr>1JnfuST5vN27ze1L/h1BynNdWsIE9BEgE8ryaYIFJ3K+yE+0QqjbGScRDYRvfInKl6PrXJSS23WVvMbnT2jyyrXNl112NMRih2pR/ZZGxx8bGn74ohgHddY1uZTqPx0PfiHhaMrdsstM3ToMYKRp2JaYt4pQ0w3iju/Zlfkx0ZvOHx3wUavPP+zXwAHQqoeGL6SE/3LtgFk84G25za1tBXK08xYU+AJMlCndQOeuiSjYbq7Eaim7sJx5j2ZwanA</vt:lpwstr>
  </property>
  <property fmtid="{D5CDD505-2E9C-101B-9397-08002B2CF9AE}" pid="68" name="x1ye=47">
    <vt:lpwstr>znSn4uU1MoOC0Ep6B38NPm9MTGxt58/EC5XlYdyScPvh0Ddy5HlzBvDJJP95wvjEwezzPujKTOr/P2dRv5gbo2IOT1PRcgqyKJA03Sr1bfMaIz5hGT2EDXDa7eJodfv8iK8n1Td6w7p9Acf4blJZWdDze+Yb+bAubLswcMSfx3XXwOL5ScQdKvYyklM/qLJGbDH7K9n7Y7jA8S24uvTZmLu1LSTF35fRNOlIXubBA4GyfyI0840d7bygbMt1YB1</vt:lpwstr>
  </property>
  <property fmtid="{D5CDD505-2E9C-101B-9397-08002B2CF9AE}" pid="69" name="x1ye=48">
    <vt:lpwstr>klDRJCjtymuNnwOU1P0xscUFHMvd+C83YSpcfPw5YGVEViwirz+eBalvzttOjYu/4y9DSnNxdZVL+UxM0M0qej1PolOvsCwcgBkQsSwl7RprckdaULKutJZmTlrp8G8xsj4NTzbX//xqM0IX7Fmfvr+4MGQMHH1vZd5gwEcEQcr0/IOCwkQ1OwVsxnpHV1s/MaGZlj0CKK5llQ3+p7dMMj7gQMO85uV+0uzOhpN3LNrI2TCcEPbu0Wnw7tztD/T</vt:lpwstr>
  </property>
  <property fmtid="{D5CDD505-2E9C-101B-9397-08002B2CF9AE}" pid="70" name="x1ye=49">
    <vt:lpwstr>rmSdbHFcsY2vgWfvJD/dB4q3z2LXvOuaRILjaCA/GYRE3kiivjCFM860bC/CVfmF64kihMDPpjgALUZYlSh7HGpAL1h2aIiRg/JHvyDYpP6DaL1Mls5TM04aqsXtOZoD838VjPpOJdGXbCvNDbfLcqfURNTs/5D/rgvyf80ezgbmGOivnH0orFsTJznYtQEft5cgSHIVswTbXfeKz5m7lkIkLiOAHTZSkY7ykcHp1JMk2TuJMzR+VhrNeG0/FW8</vt:lpwstr>
  </property>
  <property fmtid="{D5CDD505-2E9C-101B-9397-08002B2CF9AE}" pid="71" name="x1ye=5">
    <vt:lpwstr>4nS2dZ4Azl5u6Eu1vB2TsmgDL4ZtwH6e6bZSD/Uu1FY/ye4ySI7HVKdHd7iiWE4y0pkJgCO85Xmv5J922tmiEmrvik7hJ8Hpon1xh5mJglpPteSl7Tyrs0oFXxWbXVSgcCHeS6Y64fphOpL/n0+PLtfZcII2N6VlsDwFUq+NuFdwblDjCyTKIKVcQKnK/h9uyoei2/jDoxRAHvgfYczJsGb8Ovaw5RZmWDJCv8JMxrQKG74lyD/7DylfULBul+i</vt:lpwstr>
  </property>
  <property fmtid="{D5CDD505-2E9C-101B-9397-08002B2CF9AE}" pid="72" name="x1ye=50">
    <vt:lpwstr>ifHijVFbf3Xx4kwA6SdjPcSb4d0G94dnX9fpiXNXlem+o98r+gKt4/qpJIhHuNM8aIuzx/56q8A/+zyLm6chTprRWlEmf80zKJAcNHvevd4MQINhZBnbGesxDgEkKo4DVnORJZ9ifLOXmzHJXGRn7BAfvjYRbUNsZICtRmU1nwNDDuKVrd97pg9ZfXwjTKfUU/PC7u3AoBiCZHMSyMOCbkm61CwleO+w800KwJN4p6MsSK7EbFk0dAlgDHVEnX0</vt:lpwstr>
  </property>
  <property fmtid="{D5CDD505-2E9C-101B-9397-08002B2CF9AE}" pid="73" name="x1ye=51">
    <vt:lpwstr>AnBTs4goCkWKXeqwFkty4re9c7KlPK3Tx5GK2fO3V9UGiq4qIgJuFqwkhtGGSkWN9kf33qzEd5/0RbuUckpQdyUcBeTDJ7pZ0kdjb0BkOx67lwzp2bSKAursa64AldF+QISIFr+7hqsJCoaaBSBvtvg1no8Z140fe480oxnYOmDCtuG6k2M4+CQes/YhVPUZVPSzuTVe499otX8epx4gdc8tmvBKKyTDiSpdMRhgrzV7ag5xdv+20+gEio7Eagq</vt:lpwstr>
  </property>
  <property fmtid="{D5CDD505-2E9C-101B-9397-08002B2CF9AE}" pid="74" name="x1ye=52">
    <vt:lpwstr>eKwxoqZiaYBcN2ChtIVw3rNBB5vPfenJGNa9FbXVakb/VGZCN7fbfUtPgVauGEl/VBXxV9TcK3EzAsPH+T7tzpjm7MudEWvTRI5sAapaOKDP0f3xiDyJpF7nMXitI72ZGksDZVv/4EP/DpuYu4/AfftnF8QGH/QhWE4GUGpahW7vmtlYiVF4rRhyWsW3m4oBAdjS1/IJGWe6TJeRgVECfXpcch7neljan/jzHsrfIJL7XZQAdhhmj+EVIGobEf5</vt:lpwstr>
  </property>
  <property fmtid="{D5CDD505-2E9C-101B-9397-08002B2CF9AE}" pid="75" name="x1ye=53">
    <vt:lpwstr>8rVYr9G9KIYNpvwg1sqGHyeR6bIOSy8nBuQmhwZGy0vpPJIJYkKTHKqMPH+0SNbrCNnaoSef+D1IHxHzhUuHiZ4i+6dJJ5PSEVszqrfYPoVm31B8gW3z00//ySgxoG0XemACGAFhcgmnH2npfGQZQd9QQbvnqSb9D8VvKKEWfpW1KsRdZWGp2tiVqiO3ke83mc9GZoFDTx06dJxwIKMfzr7MF++IYDKVOSExkape8hnwcaPqzQieRbkYpEtZwyc</vt:lpwstr>
  </property>
  <property fmtid="{D5CDD505-2E9C-101B-9397-08002B2CF9AE}" pid="76" name="x1ye=54">
    <vt:lpwstr>7nE0oPjJyxDDZR48V5tik8ri5U5gX+xSpiZL/PbbZh+mGMjck3FZYV4rrsdMtFu0163RZSlH5o/BJeGLgpf0VvqQzT4HG9hZILaOHaYyw/0V0w/OiTO34g4gCU9u+33EkwvXiV7pAMVhxR3firDU89JjCkU+5ffQ4mllAh5r0kVIZS+Wk6XvfeMBhra9eGbmKm7ZqyT2sTJz0A0fnyVSPBMKb4e8mW73fYfN3wKpd1ajELf0vo9pePtrjxOaJFI</vt:lpwstr>
  </property>
  <property fmtid="{D5CDD505-2E9C-101B-9397-08002B2CF9AE}" pid="77" name="x1ye=55">
    <vt:lpwstr>ANHsN3YRJXkK4POxhNJeM8I0815JiR9nrZxOq670nZcxdcfA2JBYhZTPZoSDFdy97SXZqrJv6xh3Jabs33hyQQL27M/c0NYfNiS1/lSf3DNwitMuRKBWeT+83by3ZPZcgTy7tO/MZRnayK6wtkezrKJRYM/q07I38SbGaTdkEYDoG9x1qt93qVM5GHbavEyIpUM0xKooc6SaF2xstYxeg4xZPwKhB1NCnC2Fs3Muf9SgNWJ9eyoNd7HkUUBN8me</vt:lpwstr>
  </property>
  <property fmtid="{D5CDD505-2E9C-101B-9397-08002B2CF9AE}" pid="78" name="x1ye=56">
    <vt:lpwstr>HjbsV0QQW/W0Q7BuVyAhdx1pvU1E4Z/DOHOHSlfKPkq+SwpVJGB2mxAYUf3cy49tQ9fKeID4bqZ46Yj7GB2XRdihVdbQW4qoRxfJ/8RwgyT6z/ovibTY8XLMyr5mYd+X2UbVksgdY/q6B22X5zeUw64gBhnSwaTX5Mbts4OiZKjIsj20lfCHKt5zjiY0VX0tmb/X95lcNQw1v9ab2W2c3sBK2jCaoJ4x0itZ/f3IoS/RT2pduAfQeUvhvSyVLQ4</vt:lpwstr>
  </property>
  <property fmtid="{D5CDD505-2E9C-101B-9397-08002B2CF9AE}" pid="79" name="x1ye=57">
    <vt:lpwstr>AlCdrQqw8nGungD5eBIe56YuinuprBKbtKfH0VuCrBf6B8lfC+R8PBIRfw7khJUM5Q18Hn4HOJsWRCzQxPrlesxXmVxZ9htJjcPM6dvQF+FC4IoL+qIK+FdD7dp4nsX/7VFBoG7VVMDIX9nfZLH3B7TVQFL8iWYLJ8dCjOFsJ8WUqC26TOWZpwpb8SBfvO7bsncwfP8ON/1rZklyeb/4ylqs8r9t2xpiNP3+IeFkK1yG5tMnztsTnj88A1Y96VM</vt:lpwstr>
  </property>
  <property fmtid="{D5CDD505-2E9C-101B-9397-08002B2CF9AE}" pid="80" name="x1ye=58">
    <vt:lpwstr>eVTS56tuxXUBSsaOC4qf0AU9/nvx7kpV6iAE+h/OCLpywIAO/5x39ojpFA+64mefwiZ6PaAflTaw8AAM/2FV9Sp41JYahkn/R8az5ZXDUeaz3HulXHnWstThOytFoEGWxX7Bb0upNg7mv6xXpppOXosMtOKBUevqy+pwv+F/me3GzSstK54F1LHPPLp6PIbDV/Hch40cnNdWOGq0GonqyVBLeqvVgkD/JcgmCtheCiwiqwpYLQQAGk2OkVCx95U</vt:lpwstr>
  </property>
  <property fmtid="{D5CDD505-2E9C-101B-9397-08002B2CF9AE}" pid="81" name="x1ye=59">
    <vt:lpwstr>8FO++rIf3+m/uS58QNTHQKsv+/8wD4iu0AROjWbrGiJCQv35cYK5kTLf0Rk3kt0qrQuzHmvH+AvekW+Sj9n9ZYIcamzaSNNoS8v+2sItundSglDGE8ohaUS70C+U6RnKpQQEfmt6o5/nZcuNm3dkacU/EceEGqwZS6eZ+WmhgHIdM2ldty36WRYDSLkNmIsWP0SmbOGFf7/H697MRB7BRRyW41LwZ9io82vK7o+GI+PW1wlCUiL8043KGe0qju8</vt:lpwstr>
  </property>
  <property fmtid="{D5CDD505-2E9C-101B-9397-08002B2CF9AE}" pid="82" name="x1ye=6">
    <vt:lpwstr>PIaO1jRx3m7ru+gVu9v+wPJvrB9QJ9PqJsvIlxq7dLCnBEEcQhlT5R46iIhTixQeWAo3krlAQLsPaMZlPFLRieokfRQYtcKTfb56IX7Y+tTNesTeCo6M0iK0q8Qc0aURQZGSY9hD8jV2+wipa/7QJxUwPuu6/vepgLddnHxRSqh4IBHK/8ztS/EW8tPMxiFKQkw3P+UEu0FFAeeldnfObm+L/2LA0XzYEacNqZYoQ6Dq7m8mAKreo17+jGFwKsd</vt:lpwstr>
  </property>
  <property fmtid="{D5CDD505-2E9C-101B-9397-08002B2CF9AE}" pid="83" name="x1ye=60">
    <vt:lpwstr>HBQ1M+g5wy5Rxsqd2977rk/JaV1/3CoWqHcISbgRGF0LYa/NmkfZrM9cxy+yGnAgMhbtX/kO8I9ylvgmoM0QFYEyjHbny8hD8fEY/Dz4Nbu+nZ9XxWVEXSGlXrR9Ysmnc87DaJLFbWSMXoRxF6sZuIMtYla2Dr593B1v1hoIaIkBvDxcO5GFxj9Jm00wGFN68TMwO6fbkwKqxwlbJSzrXSmFcGzTsyjihBHjJ5GqNO4EfrPr9Tu/Z4mAK5AnZoE</vt:lpwstr>
  </property>
  <property fmtid="{D5CDD505-2E9C-101B-9397-08002B2CF9AE}" pid="84" name="x1ye=61">
    <vt:lpwstr>tXgnU73WspNsGa2juWnBGmtufx+L8UjgKIBxhm96OI0AycXPj+eFcV6xUSlqDlNHfabHJcKn8x88xP5Ftwek9XsI4UZlcR9L7QW332L5qsO944FQTqRNFVvjxoC8SkXjQisC9kx/n90jKqXL7lI0fCM3yCpnsebukP/UCBWAKPKeYytigVRgO8WN/y+Nma+TuCs9jbNGGiy34Ey33N35eKB4bEyMkyPLj3yT9CLl1sdtCdVR7oB4f0V5IA1e0fM</vt:lpwstr>
  </property>
  <property fmtid="{D5CDD505-2E9C-101B-9397-08002B2CF9AE}" pid="85" name="x1ye=62">
    <vt:lpwstr>P1o10FZssMR8EsjDHuYuP7AZuLNir/6zfDZ3e4Kf9su5RnDAbhR08NEbzBEFGho3nwyr6AkO6NeXnrlmAWk8AqrKWMhcD++Gbmauun1/fu8Pr7G3Uu01oOwj32r3kb0oGwtPhFIepzTHI6HZz1l99o4dq0GPbtv9LbbBLagqqc30XJDVFoTWGVyjjMSryCy3QP+62LH47KhkfzXoxZJwsqKpOavGKm2NVtdf/m0yF9UV1I8AXFKEVeSypL7/Xuk</vt:lpwstr>
  </property>
  <property fmtid="{D5CDD505-2E9C-101B-9397-08002B2CF9AE}" pid="86" name="x1ye=63">
    <vt:lpwstr>i7q3vDJQc61+JPW8nXLW1+dnQ3WiZqgndJ1cGUGpk3Yfp9KbV3JqxVLYwV6qbWA70O9DG9/W/voD9g4MVZFIapX/iGISYvKlhYzzyvGKabpgKWplXY/AVIWL46lYGHRzs9IRt2h+bcbGER01ylzKCNLMFMRH7xyX7+Szh/JBWewmGlQuff+B5zmUBT0IxYA7rztLT8Dub9cDaAnZttDmOBDWGpf6P0MdILsGX+REvkrA+Ps5rX28TStSUYqRKbv</vt:lpwstr>
  </property>
  <property fmtid="{D5CDD505-2E9C-101B-9397-08002B2CF9AE}" pid="87" name="x1ye=64">
    <vt:lpwstr>J69yutve/fl7/sYkG9o55Aw3fINxHT+sE3uiz7GMLKc721DCYsvbx65wggcErxUDOEkrGyz7jj6A+QNoP/b157dkWPBc75Bv6XIIQJel1g6sEGP/EYTeHfizesifhihZT47j1P4eXqqeTHn9szelwqyXPp/SzyLVpsDIaBhbDW+jMVa/3zZVsP1wQWp0a/lyjNE9aIqTbyXj7ojmitVTVaKOOX0JKt7Bf3u+uM/LXphYdkjAjt+IZuAFyblLQoi</vt:lpwstr>
  </property>
  <property fmtid="{D5CDD505-2E9C-101B-9397-08002B2CF9AE}" pid="88" name="x1ye=65">
    <vt:lpwstr>fCLw2qkMOjamLCr7rM7NFGgMO2AdEcLN3YYOAajq/2JEe0vaLXc7WQ15IcWiaF2hEMdHczvhLNzHfmulLDO7rPsYpVc9CcMpZ07FRHol+SO7Pz5Esqm+38phmKUvt+u0G9BSgPyK8SmWA/FPxE4kOSLdsvKT0MYRyIIDQTh5MRTbuqBVtwWxTE8lxmVpJs/ywY7qV3UM9DkEgZxUx7ZEh6JlA4m/kUQ7obhctHYeUZE7/vUttDbmNBx+kQNb87b</vt:lpwstr>
  </property>
  <property fmtid="{D5CDD505-2E9C-101B-9397-08002B2CF9AE}" pid="89" name="x1ye=66">
    <vt:lpwstr>dk9JK9LiY85UIgGif4ly04IH30NYYq3YYr/Hcw1sMif7eYCQh7WgiUt8yfqC0fkzpGnkBZJfGLMnZYPNJac+vnbqroKLnn+OWmqraewJ8Gf8s1yic5in+Ey9B1u/pfF6wKHwl2534wW30W7S2My6ZqO9UqesXTduFZez/Kv47OW7tRKIqiH0RBTiU550xHzoiM4OtHnsqVzZLevefsLQspFXxdJ5YvL0CCQUb++vnFZm19h3NFPuoKIu2Wo+PfP</vt:lpwstr>
  </property>
  <property fmtid="{D5CDD505-2E9C-101B-9397-08002B2CF9AE}" pid="90" name="x1ye=67">
    <vt:lpwstr>WWr5ce2JNDSZSJpBBQTlPJdUnqSrjP2iCazbUoMfUMVObW8ZHaMVQtqrf6ShrEqxNwiGAY1gVXi6QQqX4iTGA0pWjd099zmEE7onOtPsbCBGJV7GMwZJ3wbkeGHsANCdtaNPj7tFqO6fg35e8vlqTAH/oDuH2IWuHjXB6LYXcuF5U+jEX7gKu3VQBIU3+Hdwx/LmIas8QwTe/0EEsjexdSiUPLO3dleQbptxQOG3jcvfbks2q6m7CDWPcZeNBj2</vt:lpwstr>
  </property>
  <property fmtid="{D5CDD505-2E9C-101B-9397-08002B2CF9AE}" pid="91" name="x1ye=68">
    <vt:lpwstr>S1r6tlyfweUT1stdvJJobYBohJxrfHFApRaHayDD3ElC7KLWot5Yv5mVmJcgpCY2ufk94ED1EaBzsVr6DFdRsN/d4H7lsOz+rJSYuSyfYkQHBR/SMaCbRWHp8OWsPL1moyDgCwAwBo3GGdCwHiARANWfMGGxOHQ9D1MRxJWh/J6wGjmPR0C6h3PJ2WRlOmDzN2/RlG1gzJKmS6wTJ8fs82hUtjUfeZCMtEC4D6cyetUyGeFByOdrO6idJke9pfc</vt:lpwstr>
  </property>
  <property fmtid="{D5CDD505-2E9C-101B-9397-08002B2CF9AE}" pid="92" name="x1ye=69">
    <vt:lpwstr>HTflTznQKs0AGUM5uQNOHx/xYlXE1LX2vzxcwG0D2xzvNxz8DtPKeKbzC1wOAnmZNL11iqDA91IpXI9RLaJX0HjC4MQjxTrtHK9UpFOGAD/np+i8cS2Sb3s6UU0FK0PyOYEhiU9ITKrfmHwZ7mR4EIqo0K73zYYyRuwv4+mw6DVZoFNZRAwAgFeAGYWLVjA7FcpB9cUq6LfdOM8SL8cA2HicDbYONHriQx34jgjF44ym68GiCbsiXhi5jGMetV2</vt:lpwstr>
  </property>
  <property fmtid="{D5CDD505-2E9C-101B-9397-08002B2CF9AE}" pid="93" name="x1ye=7">
    <vt:lpwstr>q1PcX2soGlOxK8Z0Swmey9S+Gv9qYoHXBoVbA0RIgmnOcXn9eCGMtDGkuSyGLcoYBLlKAKM7HcHM5I5Enmqm+rLD5pgTd1h9YOhjzn8e6HRpoT9jQgTasbkbwlsG8/GP7z5AqkFD6QpLdCdHTJgewx2bk+ZJZNaiY0RpVp0YZl1mL5DR3y/3rsXUWV2oYYGkdMu670R6Crx4nMgbNR/VTSLxArtPmoAmqEcgKLuKPMcJ96Ss6gXFwrfxrUfjWQN</vt:lpwstr>
  </property>
  <property fmtid="{D5CDD505-2E9C-101B-9397-08002B2CF9AE}" pid="94" name="x1ye=70">
    <vt:lpwstr>o2UPqNUr5xKOOK0lHBl+tlyo90dfor+OGGdRdM1PKivEbMbloGTUOehXn90bDWE38C5ZWEIIA/ieIvp9S8CfgiOQFZ16OqBByceiHqqn1OqLad0SK70DdgucdD2Z0BiQZhIELWMCTwvbk0AzKt6JResOBYBeOjLAWMIQB1iFW4q6TfH2A1TP4q5jiPnTF7IaMOWkAOYlzzHIXRTtFshRzxW1TRkDpvgGb566pdiGxTZrXAmJaJoYer1c3ektRWJ</vt:lpwstr>
  </property>
  <property fmtid="{D5CDD505-2E9C-101B-9397-08002B2CF9AE}" pid="95" name="x1ye=71">
    <vt:lpwstr>cTSugts+7lSYXS4ylNhNTVCPxY04vYPeRGhqJB70pB1ER0s7MFnYpuOgl3x491i4buJ4cjlhQKuaboNSLWuEqjXN8S8Ebv91gpNieq+3zhCHL976iwxhhiwPqYuV2cALsQ1fnwi29K16N0OQzxliSaLBmkEY/vIdyR5QSx2waEA7lgPK0kEVb4kMvq+CORP3GP9N95X0fdPMWXnu6aDysr52Xo/AWm7C6xGsPL5Jhoh4+XC8Z5EJRDUqseQTPgE</vt:lpwstr>
  </property>
  <property fmtid="{D5CDD505-2E9C-101B-9397-08002B2CF9AE}" pid="96" name="x1ye=72">
    <vt:lpwstr>VDHgUGK5GzDNfcYmEWlbq80mMoCZo3BT9fidSGMK10ya5wNmGc5mxJjls+HlWxsjmmnhMGCpQkH3o9pIui4H6kQyLFMp99Mte1cIHZNS1VIiyEXD3ExAKXUdCPMPyrqa7wOgm015XKMX0a1xQTfr4eAiP5K7Haa+IICGBX6Z3RvJm977dR7OmPWU+aOp8NxBN7OmWSJ8fkpBjuC9zeq6qaVCupIQTs/SQv9YVBmwHdJ/vE0kfHNLFpzSQ5sxApd</vt:lpwstr>
  </property>
  <property fmtid="{D5CDD505-2E9C-101B-9397-08002B2CF9AE}" pid="97" name="x1ye=73">
    <vt:lpwstr>h6dfjeSwcwW5YcoRVXz8g66MkPgBtXM8BZaV3y/4PBVNeAouL//zsaBXlqaWTZs5FQOQPti1+Fod4BykzUDAl0rHS+12/B7gYkcLePgbf5rXfystsAkZM9XX04MHjyTnvdiXmCoV+ofEDc331O9KqXpJSc252A3SSkCCzQC7YIaDxykS3pIkdn5KC1QE8OzMFnrsJu4zHsMQJEqNLJIFpecAfWcRxB5D9/tvXBXEubFuv0bSemPbrR/8hIa6Cmy</vt:lpwstr>
  </property>
  <property fmtid="{D5CDD505-2E9C-101B-9397-08002B2CF9AE}" pid="98" name="x1ye=74">
    <vt:lpwstr>3lTfdUHfp81eEUlTFiTafF0Etx82v9hIiKNeHnx2SVt85WXOWyXSeqt7b+rvMdQqSLDiAiBJB04/VNHY4xP0gtoVq3Zg9oYo/zF/tskCwLv2G+DQnNYJau9xWgTTZeE8hp/l4uiu9yg38UicH5ahg6UBp14KHPgOfL4TkWS6B2nvOjYzi3cCKdhVkU7NyZwDD0KOB4R7s8USXqc4DO5mKYOqnQDL9Hw9TfKCHZDxezb/Ub03BNZ6Lv6bDc1ZpSy</vt:lpwstr>
  </property>
  <property fmtid="{D5CDD505-2E9C-101B-9397-08002B2CF9AE}" pid="99" name="x1ye=75">
    <vt:lpwstr>KU7o20BihSJ8vYOxtQgV2JcYnOhQ9gj0i9+HcKyS6f7xOAzKnZ2+6tMx5TEpSOnhjpFioq4foCJvKMd2vfojaA1CRzzTu/kiFEDgY93AJd9NGyI8BiRpga8/8VX9gXIHMNPcMrdSVeGGHHHNddyjWnA0pxbWfilR47UCBHYC9QmgwD1saW+kYeSULuuCdDI90MweqDa6mR+jjjYOJzwN1zEDuU9257jPAcph85peI84w6vn6nq0SJVdW7os+0Rh</vt:lpwstr>
  </property>
  <property fmtid="{D5CDD505-2E9C-101B-9397-08002B2CF9AE}" pid="100" name="x1ye=76">
    <vt:lpwstr>CoWAVTl3JfrA7nGAHLaGOpWtBdBDPgn73vWcigL6iHc+Y3WKoT/jeXXkFPYeOaVPVbr7+JkEqzKNkV2p+vmgmVX8/Pu7xbI9VwxmXgaeEVVH0dtS6qtz6E4k4lga0TT68PMOkINElAY5Jxfm3X5RDI5Mbr7oO/T7kaecIJn6U+6OUnuI/6tKOKUGP41dTbvf2U2m1AKDirmg9NL+7gD/1Gf/cldVGv1PvDNOOqe95IBywvb3nE87N7tgs6zgOwW</vt:lpwstr>
  </property>
  <property fmtid="{D5CDD505-2E9C-101B-9397-08002B2CF9AE}" pid="101" name="x1ye=77">
    <vt:lpwstr>/XztD1JQ61/tmTY4frPNJ3bhPmtsAZwcSkdP5PsEb0xqknl5uSV8eEon8w5ZwujN/L51R4LGKxa9+fBQWnjEKGTBfr2b3jxEUOGAOPJvuwuupv2sKOSKXfqEO3hcNePIcxd3a7wY4cKLWTKKm/3a/OS5RnH2L+NszpvTm8CSJT05GXmkgsdWnvNW9qoBHC83P210SIrmMlvmIIvtGNmFZRs+6JKjDvu2ZJaojuQC5cPijeKHuFF5qWu8Vu/I8nb</vt:lpwstr>
  </property>
  <property fmtid="{D5CDD505-2E9C-101B-9397-08002B2CF9AE}" pid="102" name="x1ye=78">
    <vt:lpwstr>lPuCYnP8Nxye0HRsa99GN9L+4DJvM7lxDuIaIPugxHCX1jQVrNW+UigQJl4isK0OmAnxOXJSvgWjFByWhot7FnHDtzyZcqaIxAxHIV8tzJE7UAU2BNuv50KGr/AE0eH7kATptB1GI2KON7M4ElP4AW/wZeGr2vitLc01vwQt6oDupDq8MknR3silIc9yVn7NYcFlNhT3jJTbTecy1PN/EMScFoO43i6E0ubziVi23US3m2H6R5ATpx50wIRfdFV</vt:lpwstr>
  </property>
  <property fmtid="{D5CDD505-2E9C-101B-9397-08002B2CF9AE}" pid="103" name="x1ye=79">
    <vt:lpwstr>KXWTlA2xtdmu8i93RNVH6TpcE7GCccjZPkrk4zPAgMImHfE6rEW3Og9P+THqnj5u6KhEY5Niqzi6inK0vsEfmwazem4C+F/F7Ix/ZC+YqqjzZKGQLVRAJo5cCQvd2wZVrS59fNb+0n9leeso3EVQTiNAjeGFPvyJQ9yazAIY6BuGbsBwAG6cM2M8orJREhkcmy+g8nBNummXSd3t4vNcWWQL3LJJlORRDB0QTRZwBqT6Vp9kBOja6lWqcRX4wqY</vt:lpwstr>
  </property>
  <property fmtid="{D5CDD505-2E9C-101B-9397-08002B2CF9AE}" pid="104" name="x1ye=8">
    <vt:lpwstr>BuLvltDIoKgKsAFur1TqN2INQat1zrCsGzg0WzXnmKT0B7o2Lq3fvG0rSHgPDk61b9ZN8gpZNXiM6891n0aacLQ3qp03Gf2987R9uxCUL839Yo8t8qkIAJXMl2x5haK9CNI23JnbHRzTwWV5XbkQY/sU2JzYszEpxsqjh3WW2Ac+UdQXRSlkklr43KbehpCGliO0P7WRHyeuISV1wUI0sY8QPVzxifH6nage/8G0fGJymlPq4EfE9UIbBobHZRH</vt:lpwstr>
  </property>
  <property fmtid="{D5CDD505-2E9C-101B-9397-08002B2CF9AE}" pid="105" name="x1ye=80">
    <vt:lpwstr>BV5EsrYUSiVRdKdts/dgt5yIfKeewlWJV3xdq4Al/tJdTDLxXGrrlQRbMKLn972UMcg+iZt87Hk9qEs/a1762By3smCJR4D9KYQAm/nt3ftKoDjG/TSL6iTg5Ssbnri7+7GYfP0gxW2XJ8bdppwIaFzrZqU+5u7TN7i59KeLpptQv7v0RcSR1G9EdPFMpt0Ew7PYSBIfWn6tR68QbVpoM4PBenwfG06e495PyURRXadbxslH1vLtbSE5lgfZAGr</vt:lpwstr>
  </property>
  <property fmtid="{D5CDD505-2E9C-101B-9397-08002B2CF9AE}" pid="106" name="x1ye=81">
    <vt:lpwstr>iPPOrSRE7zC3viIRzOEKAkigEAxYoRB++l1ihXo8PmBt71tvq6EXimAfxazMvVAtmSkQjZlvDKgHgrdb2RWPa831REuJD8j2tQhXG0+9ZXbcq5T9ZTrOHbEISygBzrQMt0jGdr9hStlmCdyUHO6J81rsrTQNk9HlfWGMz/tte2EWbyvWuECNOYKAuzMRqlfvl1Kr3sG7M7B1P2FRUb6AlVqN74I9xuKQ1ij8QO8mME7X+si1cSC8PvgzyGwPGbJ</vt:lpwstr>
  </property>
  <property fmtid="{D5CDD505-2E9C-101B-9397-08002B2CF9AE}" pid="107" name="x1ye=82">
    <vt:lpwstr>GYv58/ZGhr4Xx/i6j9NgIZpnNRTwUlqSaYtf4k7iUKMzC2OV9YDRbd+WpCRGBbaJok05zZMlJLkM9QuCH9VnrcMegHCg2zmWFWIF+Oo40CYq4klghjViY0n6WSXX3cxjVm7F+YAKvJ0ZQZ76JatgwGE2npDdxdEXZnKZl9KDGWAyF0oC3myvzLE/guIOFfh53ftLkC29mDC/wWwT5S32gNsD2rUJsLVVlfbfxTkOdSZo/QR0oqEux8UscPfNLDM</vt:lpwstr>
  </property>
  <property fmtid="{D5CDD505-2E9C-101B-9397-08002B2CF9AE}" pid="108" name="x1ye=83">
    <vt:lpwstr>2oJj7OjBEVpas+xM2lbv3KRFuWPS3g2v/OG+RF+ztiAkaSl/tXFDlEbBDWYk+k+S2Xjt9umTDQxxBx+lANrXmZGngxaRiIukjW029jno7q9Ecf+wiCjyIj7C7GLjCPxcwCuMbWxXcu8miBmVDcptxIwpy3Dpf79ozrZBe53oVhqaxMJggUgwu0dan2IyqlIctqhv27a8s/7M71Ems0knuFd174XeNlrOPgfOYU6Dl3Zm/8Rt2U4TpT7klIqHK89</vt:lpwstr>
  </property>
  <property fmtid="{D5CDD505-2E9C-101B-9397-08002B2CF9AE}" pid="109" name="x1ye=84">
    <vt:lpwstr>s79kc/tYG++ghTjQMDhmyAK8vhnSuiztbf6m6XKX4Y1L5aqGB73L2C3FgxekmrTJTEZBrrY68a/7zYCGh6x0SIcMIc1m/2SOUiod/qiLUwsYiVP3qPPxmMh41n8lYYQeLyI8d716C3Xg706y7L5TQrstVVyXKQIUFG2POGUKKSebFKgKqxNB9lqXHJwmLH2mnP5zVa8mNKL9fNPLfDplMOG/O7uoiAIMTOVMLApSRNe9cvSGzmo7zh3e7ikJ4wD</vt:lpwstr>
  </property>
  <property fmtid="{D5CDD505-2E9C-101B-9397-08002B2CF9AE}" pid="110" name="x1ye=85">
    <vt:lpwstr>FDKUTQwXI1qHnMiW4xrlzvv6y+6mq/kUPk8MivOg+aNC0Z+5myg5Ye075w4KbaIyxmc7/6S864L/lmomQhF6gF3Qec9C4XG0NpCmdkWDAiUYJ3j/DsDfrRsXe5kgZLkiQtyKT2WQ1MZc5okN9LbZTd4l2nM+GSr3OyIU2zRguZgg5PY0+zbQOn1vn3+cT9WGB02RW7RxLxKM15few4W0qavcnz+Ez/SZoeG/i2rvTWJZhYqH9tzF4IE34/LNd+w</vt:lpwstr>
  </property>
  <property fmtid="{D5CDD505-2E9C-101B-9397-08002B2CF9AE}" pid="111" name="x1ye=86">
    <vt:lpwstr>lRoFmcV8SEMSfxnG5eyfItA9su2KyMvuJvLKosfw2Tul3tNO7QlsYvs0TamQRX9uMvs3/0+4Frg/2qU+GouAUJ+sQkD2eYnlf98j12XdGKjyvvQD2e7RquCHd/FpPeiqFeV8C3oVLMCHl7rXSFmq4sYJU7V8pdyGoc5LzM1nL/cWdE4+Ow6CNwOntVXH69Hdp2wtCMwpuBEHZZGieumEApPFNn9YZdJeRHxZzJ5Fj7e1ckuo1BzXMh/yV/9t/Y3</vt:lpwstr>
  </property>
  <property fmtid="{D5CDD505-2E9C-101B-9397-08002B2CF9AE}" pid="112" name="x1ye=87">
    <vt:lpwstr>k4Ok6RVg9IRj9P+Cv8huujyuVtguud89/WG5b1mHarPfoEOZt1i+XrpeotkrGQEX+/vhB8Hjmn+lUI611UCwl05Sj/U9hJfAdNyGJBOp5aJzfQ+Xqf+EO1n9JLQ+clF3NkiRBJxHwLIhtIbvjgDV40FyNwV4keyypUwCEfoiqez3P0rHI//lguBKOR233H2auKod1oezproUh6U+nwAZHncIEV+tgmQwPQaAAvqYCyThrDqji/lDKukEq2KmYB2</vt:lpwstr>
  </property>
  <property fmtid="{D5CDD505-2E9C-101B-9397-08002B2CF9AE}" pid="113" name="x1ye=88">
    <vt:lpwstr>d6HJ5wBqpdhhE4Jkv5F7vEDwcBU9O43sA9dP0eaAPC0z+b5uezUsDxz2d2yeT3lq5JqJHCW7ftrnsTXL7HkIes2DmFmIeUzahIP2F6TWWc8jJKZWTNRQwoI8MKIEwr3FYs0KuGFvzLhVo3k3MHQknzmYGoWMc+u9rLYpYbQeugv7O7wOyJokQQY09H+hOZi0lStKcoAU4oK4eBuogy6P+oTIE/pbzfXaDRwTodKnaTX32H88l1CdNKOUF8F5pTn</vt:lpwstr>
  </property>
  <property fmtid="{D5CDD505-2E9C-101B-9397-08002B2CF9AE}" pid="114" name="x1ye=89">
    <vt:lpwstr>3iCtuBgU4myMJ9T3HWDOzI5yd5Ssy4HJ8DxGsb9tlK62rzUyXs4hcg3R4f9HOhVUd+qOtH57sgjGDow7wLdLRmiUgoMFlscLE5JT7l14nm9aBgp4vAW4qx4K6qsAsNZxEEvYIfmQOOTW7LoPE0AXZwQMGCv0e7SR9BgYBG5iQ7QoNF8YAhN8ZwdYd41olrqb2kikO+BoY3ZN5yfNvVUpYUy0HO3Xoy8uHFiEzgRX5MwyuL+o39SzryLksewAIYA</vt:lpwstr>
  </property>
  <property fmtid="{D5CDD505-2E9C-101B-9397-08002B2CF9AE}" pid="115" name="x1ye=9">
    <vt:lpwstr>d/aZlMDTG4Guj+0QYCre8hcSWRUtebxJzGfn1QiLKRfLL1qAnIvTx+LHvGvGQX9NK2YMV4JTdAoi+zAJgbh2PwaJrDMHticdwJVfzGEQw1U5P8aXzcpnCBhRNzzB/hJWxEfGKzm8Fcj8yoqWPLrub2nr9m8pT+VBjMobWQoHjCt4+ZmOEqBPgPOy58QvW9XJfLKddaLX61y5NwHjYClQEtvSAwPTULG0Mmlb5DFcIlqiOhgjqWxcfK6E9Y/6BU0</vt:lpwstr>
  </property>
  <property fmtid="{D5CDD505-2E9C-101B-9397-08002B2CF9AE}" pid="116" name="x1ye=90">
    <vt:lpwstr>Ewrr5ISkSOs1El1wr5qAaPuD0J8tq7Ayeo84ShbO3fM8fTJEhE5VZiIKVXJgjKKmhX8pCpYsg+FZLBnzOm9mOLMgatGTuLrhP+ecmL07uuComv1OsonL8FB6fw4U1h6qbeE44dpARzwDRDeYQoCWmXXQQ7QCSAC0BW2d+D1DXiGUM4S5luzl6ov0fz9dd2h/XaeKPkOIXRBLDGA0tR9LSpdN17W74tkkZKflkcKdJ0ZC1yIR2nupH64/sonvgPM</vt:lpwstr>
  </property>
  <property fmtid="{D5CDD505-2E9C-101B-9397-08002B2CF9AE}" pid="117" name="x1ye=91">
    <vt:lpwstr>54lXX3Yb5bVL3d0q+6x/tYvrtKs8aSn/YKNc2bFp2w7wHKTc0dKsyzxzOozXf4Qk+nsWVJBEffldytp32EGYJZUJXcstAgTtCr3U3M0qi/XfzCjJj6AOmxA0h/XMEOTwLFaeViP5u+Xv5LdEmsY2l5s/1xpmbWW7satkgjUHDKpRwjjZ63NUOhY1spM/B0x78xwoLeLdqY+HdQHnbeo9qHehwN532OR+MCZi+OCjLxS3TxDUi5T5sJo9/CQNRb7</vt:lpwstr>
  </property>
  <property fmtid="{D5CDD505-2E9C-101B-9397-08002B2CF9AE}" pid="118" name="x1ye=92">
    <vt:lpwstr>JSwatLItVpTGnVhGpmEppASsY7f40s1CLbQSX0FULDAcX1ebuTf3yT+kpaMfMr2DuEYbY38JC5wMK0sucpOiWsjs9turLm5jiKD5mwGobr82PtiuTigU4EThFdytOFdY9IrDQGA8GW4X53bqfYXMX1qdnNl4fwMGCtiXXnNsx3yunzb1oltXuVpOsqZvNuNNaXxJr62gHxLeanqga+X+dh/begRASr+M2vfVoJdVC3h2JccJDwPKyxEs9x7dm55</vt:lpwstr>
  </property>
  <property fmtid="{D5CDD505-2E9C-101B-9397-08002B2CF9AE}" pid="119" name="x1ye=93">
    <vt:lpwstr>Sry5wHKX8XeDBHPId7y8qHszvOOnPDDNBpji4QmSw3PnXnkOzCaMqWqEDVozthvtZix/HaBMglIJec829dxmw1r+hjsX5mhGC7m+xkDwXevdCKGvU4xzVBKNbblb9EUCbu/3iAvLLMUpjje2COuzNOEHn/opDKIQvRFR/VhqR3rGQ2ZEz0q4zNMgKAtrbrRDa5/g4N2Fvwk7xq+s0j3HyaJJUxShIxROfGcOASp5WkKP7sMOLNILAy3f/cT+IMq</vt:lpwstr>
  </property>
  <property fmtid="{D5CDD505-2E9C-101B-9397-08002B2CF9AE}" pid="120" name="x1ye=94">
    <vt:lpwstr>PyEuZMfWnfPoxlYtFW8a4a/NDs3doIDLPahZJ2Ddxbbni+ZvoiBtRpT4QwukCP9OIs3ezvGrd+eJZpG8Mrme3Mt9cxG0JOBC0fqWAAlSwBELNkck0OK02hUPomoC43WcGloQbi6w3Ns3rJvhkLFRC4a4O/yYj3GwXLVqwIp5xZpd/rJxPopssfRaoFRlwNwGucHf2KPmoPHnWLZjdDG5OBWbM+6jpY9mycSsWJI3e9IkhPsHkGjZ7n9JdnrVNCL</vt:lpwstr>
  </property>
  <property fmtid="{D5CDD505-2E9C-101B-9397-08002B2CF9AE}" pid="121" name="x1ye=95">
    <vt:lpwstr>+sjPHqNvnhEKg7ZeEiY4z0JAN74eiNh1gvkDVwB2nW+OQ92zK8DaOZHRqAxH35TxruOrrYwLDTnENsPNHmGQvvd3fGN543cQBpfhH3GCb9a3sVz26+dgXfqXim+z+aIu90eceoCj/MdZ45vRXHFfSMfN9gWEhe0j0aSrpOtDBGRmCIUAnF+HhQjh4Qmq+I8MVBkSHSP+9wLg9CWMdSUL2dqqVKQAs0T1JOuED9KYTLgIdM7dJmZLaIyv8N0p6jI</vt:lpwstr>
  </property>
  <property fmtid="{D5CDD505-2E9C-101B-9397-08002B2CF9AE}" pid="122" name="x1ye=96">
    <vt:lpwstr>BFSVuk5QNj8y/nDwXnevcghqYXQRLeI4fdNEyt7P5XUQgnrbAGKNQ6RUwVnY1+UGhXLUYi1jly4Ens4wpTbVDkS4B3v3YmJ+LZHmBFo9SZp295yXBwC9lIFEKY7tDL9wRTOT3KRCj9xXvNlEhdcQhWWGRjk6wFQOIIekhzAYg7OXtltW9aN+V+XqodughvF3zAG6ikqazDauDEmrGNDk3vZiiQ6NrOVJv9e6GyN9Utv5TT7m+tIAgu/+48swhnN</vt:lpwstr>
  </property>
  <property fmtid="{D5CDD505-2E9C-101B-9397-08002B2CF9AE}" pid="123" name="x1ye=97">
    <vt:lpwstr>8sUW32IygYQoB3h8VDGnr7rQPNBQSAcaLY69sRZ1w2EcRUlrs5zQrK2Pw+mAjSDA93nDPcvnUKesj8rmqSfBCZ9zjwRdtP0yNhpjwaJZUoQTl1YJPKku+7GFnkryDlN6Ar/bslxyq/mKYD2uQ8cOgx690TBFLbt9E6Y7uo9qYB9i6VZM0VZa5+KZnE0GPrQ15NSs10lBzRfT1LT5Zos5EDeQtc3xAs1+3oZ0AO5++WFI8zSIOBMZWjuk/Yd6T6t</vt:lpwstr>
  </property>
  <property fmtid="{D5CDD505-2E9C-101B-9397-08002B2CF9AE}" pid="124" name="x1ye=98">
    <vt:lpwstr>wfc/6DCYfHL7AfRoilW7qd5MnjcPv4iqmKw8cUPe2mcI6yeoCv2/baZCY2Es9ONx+OsZ7xApafkHjim5DikDxJ0OLn7bx27kmjGStaX3IxzAt5EDj9T9sO0ojFRKq1SPcnHUd34BPWS9u0X9XVRfFylVWvP/IoGrhW15sMBUd3p53TVxIFSQBOUcpMu+XbaE58bd/rRyro9NaTh0P3sQ0Hm6gNsA7qTb8+31QJF7IhqnXOQI32SMcwzolv2Fh2P</vt:lpwstr>
  </property>
  <property fmtid="{D5CDD505-2E9C-101B-9397-08002B2CF9AE}" pid="125" name="x1ye=99">
    <vt:lpwstr>WRcS66NXczEZeBQL8iu3dgqj7dmRe/YQ1UDdNCNq0ZTHgKnn0KPIQzLhkZjFf4SB8tXLoh60osTCwz9K0hbAKYQkPl4avHde4aKMgqFZigN1ueXY+IYK7AOyZf1hI9bYeZIX1/6dMMF77YR/o2GidQeHMkobKXfi55aD9PBLREljcriTC+A0PCcCPb8b3X8gPZYNxpmE+Ho4bmupK8xcyESsF1c/H1Yeh4w0a8raUs1HTN8HJYyK0r0/DIsm9SF</vt:lpwstr>
  </property>
</Properties>
</file>